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3AE0AAE" w14:textId="77777777" w:rsidR="002177C6" w:rsidRPr="009008F6" w:rsidRDefault="5E24AFDD" w:rsidP="002177C6">
      <w:pPr>
        <w:pStyle w:val="StyleStyleTimesNewRoman11ptGray-75JustifiedBoxSingles"/>
        <w:rPr>
          <w:rFonts w:ascii="Calibri" w:hAnsi="Calibri"/>
          <w:b/>
          <w:bCs/>
        </w:rPr>
      </w:pPr>
      <w:bookmarkStart w:id="0" w:name="_Toc522538777"/>
      <w:r w:rsidRPr="009008F6">
        <w:rPr>
          <w:rFonts w:ascii="Calibri" w:hAnsi="Calibri"/>
          <w:b/>
          <w:bCs/>
        </w:rPr>
        <w:t>CAREER SUMMARY</w:t>
      </w:r>
      <w:bookmarkEnd w:id="0"/>
    </w:p>
    <w:p w14:paraId="128C7886" w14:textId="4D712B31" w:rsidR="005F5F82" w:rsidRPr="005F5F82" w:rsidRDefault="005F5F82" w:rsidP="005F5F82">
      <w:pPr>
        <w:pStyle w:val="ListParagraph"/>
        <w:numPr>
          <w:ilvl w:val="0"/>
          <w:numId w:val="18"/>
        </w:numPr>
        <w:tabs>
          <w:tab w:val="left" w:pos="270"/>
          <w:tab w:val="left" w:pos="360"/>
        </w:tabs>
        <w:spacing w:line="360" w:lineRule="auto"/>
        <w:jc w:val="both"/>
        <w:rPr>
          <w:sz w:val="24"/>
          <w:szCs w:val="24"/>
          <w:lang w:val="en-IN"/>
        </w:rPr>
      </w:pPr>
      <w:r w:rsidRPr="005F5F82">
        <w:rPr>
          <w:sz w:val="24"/>
          <w:szCs w:val="24"/>
          <w:lang w:val="en-IN"/>
        </w:rPr>
        <w:t xml:space="preserve">4+ years of experience as a Data Engineer with hands-on work in Azure Databricks, ADF, </w:t>
      </w:r>
      <w:proofErr w:type="spellStart"/>
      <w:r w:rsidRPr="005F5F82">
        <w:rPr>
          <w:sz w:val="24"/>
          <w:szCs w:val="24"/>
          <w:lang w:val="en-IN"/>
        </w:rPr>
        <w:t>PySpark</w:t>
      </w:r>
      <w:proofErr w:type="spellEnd"/>
      <w:r w:rsidRPr="005F5F82">
        <w:rPr>
          <w:sz w:val="24"/>
          <w:szCs w:val="24"/>
          <w:lang w:val="en-IN"/>
        </w:rPr>
        <w:t>, SQL and Azure-based data pipelines.</w:t>
      </w:r>
    </w:p>
    <w:p w14:paraId="31F8591D" w14:textId="6323D52D" w:rsidR="005F5F82" w:rsidRPr="005F5F82" w:rsidRDefault="005F5F82" w:rsidP="005F5F82">
      <w:pPr>
        <w:pStyle w:val="ListParagraph"/>
        <w:numPr>
          <w:ilvl w:val="0"/>
          <w:numId w:val="18"/>
        </w:numPr>
        <w:tabs>
          <w:tab w:val="left" w:pos="270"/>
          <w:tab w:val="left" w:pos="360"/>
        </w:tabs>
        <w:spacing w:line="360" w:lineRule="auto"/>
        <w:jc w:val="both"/>
        <w:rPr>
          <w:sz w:val="24"/>
          <w:szCs w:val="24"/>
          <w:lang w:val="en-IN"/>
        </w:rPr>
      </w:pPr>
      <w:r w:rsidRPr="005F5F82">
        <w:rPr>
          <w:sz w:val="24"/>
          <w:szCs w:val="24"/>
          <w:lang w:val="en-IN"/>
        </w:rPr>
        <w:t xml:space="preserve">Developed and orchestrated scalable ETL/ELT pipelines using Azure Data Factory (ADF), Azure Databricks, </w:t>
      </w:r>
      <w:proofErr w:type="spellStart"/>
      <w:r w:rsidRPr="005F5F82">
        <w:rPr>
          <w:sz w:val="24"/>
          <w:szCs w:val="24"/>
          <w:lang w:val="en-IN"/>
        </w:rPr>
        <w:t>PySpark</w:t>
      </w:r>
      <w:proofErr w:type="spellEnd"/>
      <w:r w:rsidRPr="005F5F82">
        <w:rPr>
          <w:sz w:val="24"/>
          <w:szCs w:val="24"/>
          <w:lang w:val="en-IN"/>
        </w:rPr>
        <w:t>, and SQL to ingest, transform, and load data into Azure Data Lake Storage (ADLS Gen2).</w:t>
      </w:r>
    </w:p>
    <w:p w14:paraId="1F7F7C5D" w14:textId="12252118" w:rsidR="005F5F82" w:rsidRPr="005F5F82" w:rsidRDefault="005F5F82" w:rsidP="005F5F82">
      <w:pPr>
        <w:pStyle w:val="ListParagraph"/>
        <w:numPr>
          <w:ilvl w:val="0"/>
          <w:numId w:val="18"/>
        </w:numPr>
        <w:tabs>
          <w:tab w:val="left" w:pos="270"/>
          <w:tab w:val="left" w:pos="360"/>
        </w:tabs>
        <w:spacing w:line="360" w:lineRule="auto"/>
        <w:jc w:val="both"/>
        <w:rPr>
          <w:sz w:val="24"/>
          <w:szCs w:val="24"/>
          <w:lang w:val="en-IN"/>
        </w:rPr>
      </w:pPr>
      <w:r w:rsidRPr="005F5F82">
        <w:rPr>
          <w:sz w:val="24"/>
          <w:szCs w:val="24"/>
          <w:lang w:val="en-IN"/>
        </w:rPr>
        <w:t>Built automated data ingestion frameworks integrating REST APIs, SharePoint, SQL Server, and cloud data sources, improving data availability and reducing manual effort.</w:t>
      </w:r>
    </w:p>
    <w:p w14:paraId="78D2B28E" w14:textId="22085DA2" w:rsidR="005F5F82" w:rsidRPr="005F5F82" w:rsidRDefault="005F5F82" w:rsidP="005F5F82">
      <w:pPr>
        <w:pStyle w:val="ListParagraph"/>
        <w:numPr>
          <w:ilvl w:val="0"/>
          <w:numId w:val="18"/>
        </w:numPr>
        <w:tabs>
          <w:tab w:val="left" w:pos="270"/>
          <w:tab w:val="left" w:pos="360"/>
        </w:tabs>
        <w:spacing w:line="360" w:lineRule="auto"/>
        <w:jc w:val="both"/>
        <w:rPr>
          <w:sz w:val="24"/>
          <w:szCs w:val="24"/>
          <w:lang w:val="en-IN"/>
        </w:rPr>
      </w:pPr>
      <w:r w:rsidRPr="005F5F82">
        <w:rPr>
          <w:sz w:val="24"/>
          <w:szCs w:val="24"/>
          <w:lang w:val="en-IN"/>
        </w:rPr>
        <w:t xml:space="preserve">Implemented Medallion Architecture (Bronze, Silver, Gold) using Delta Lake and </w:t>
      </w:r>
      <w:proofErr w:type="spellStart"/>
      <w:r w:rsidRPr="005F5F82">
        <w:rPr>
          <w:sz w:val="24"/>
          <w:szCs w:val="24"/>
          <w:lang w:val="en-IN"/>
        </w:rPr>
        <w:t>PySpark</w:t>
      </w:r>
      <w:proofErr w:type="spellEnd"/>
      <w:r w:rsidRPr="005F5F82">
        <w:rPr>
          <w:sz w:val="24"/>
          <w:szCs w:val="24"/>
          <w:lang w:val="en-IN"/>
        </w:rPr>
        <w:t>, ensuring high quality, reliability, and analytics-ready datasets.</w:t>
      </w:r>
    </w:p>
    <w:p w14:paraId="4618E952" w14:textId="3E8D6BCA" w:rsidR="005F5F82" w:rsidRPr="005F5F82" w:rsidRDefault="005F5F82" w:rsidP="005F5F82">
      <w:pPr>
        <w:pStyle w:val="ListParagraph"/>
        <w:numPr>
          <w:ilvl w:val="0"/>
          <w:numId w:val="18"/>
        </w:numPr>
        <w:tabs>
          <w:tab w:val="left" w:pos="270"/>
          <w:tab w:val="left" w:pos="360"/>
        </w:tabs>
        <w:spacing w:line="360" w:lineRule="auto"/>
        <w:jc w:val="both"/>
        <w:rPr>
          <w:sz w:val="24"/>
          <w:szCs w:val="24"/>
          <w:lang w:val="en-IN"/>
        </w:rPr>
      </w:pPr>
      <w:r w:rsidRPr="005F5F82">
        <w:rPr>
          <w:sz w:val="24"/>
          <w:szCs w:val="24"/>
          <w:lang w:val="en-IN"/>
        </w:rPr>
        <w:t>Designed and optimized incremental data loading strategies and data transformation processes, efficiently handling large-scale datasets with improved performance.</w:t>
      </w:r>
    </w:p>
    <w:p w14:paraId="44BBD2D2" w14:textId="39A9AAA8" w:rsidR="005F5F82" w:rsidRPr="005F5F82" w:rsidRDefault="005F5F82" w:rsidP="005F5F82">
      <w:pPr>
        <w:pStyle w:val="ListParagraph"/>
        <w:numPr>
          <w:ilvl w:val="0"/>
          <w:numId w:val="18"/>
        </w:numPr>
        <w:tabs>
          <w:tab w:val="left" w:pos="270"/>
          <w:tab w:val="left" w:pos="360"/>
        </w:tabs>
        <w:spacing w:line="360" w:lineRule="auto"/>
        <w:jc w:val="both"/>
        <w:rPr>
          <w:sz w:val="24"/>
          <w:szCs w:val="24"/>
          <w:lang w:val="en-IN"/>
        </w:rPr>
      </w:pPr>
      <w:r w:rsidRPr="005F5F82">
        <w:rPr>
          <w:sz w:val="24"/>
          <w:szCs w:val="24"/>
          <w:lang w:val="en-IN"/>
        </w:rPr>
        <w:t>Processed over 100M+ records daily and optimized Spark workloads, achieving a 30% reduction in pipeline execution time.</w:t>
      </w:r>
    </w:p>
    <w:p w14:paraId="74938892" w14:textId="7AD1ADBC" w:rsidR="005F5F82" w:rsidRPr="005F5F82" w:rsidRDefault="005F5F82" w:rsidP="005F5F82">
      <w:pPr>
        <w:pStyle w:val="ListParagraph"/>
        <w:numPr>
          <w:ilvl w:val="0"/>
          <w:numId w:val="18"/>
        </w:numPr>
        <w:tabs>
          <w:tab w:val="left" w:pos="270"/>
          <w:tab w:val="left" w:pos="360"/>
        </w:tabs>
        <w:spacing w:line="360" w:lineRule="auto"/>
        <w:jc w:val="both"/>
        <w:rPr>
          <w:sz w:val="24"/>
          <w:szCs w:val="24"/>
          <w:lang w:val="en-IN"/>
        </w:rPr>
      </w:pPr>
      <w:r w:rsidRPr="005F5F82">
        <w:rPr>
          <w:sz w:val="24"/>
          <w:szCs w:val="24"/>
          <w:lang w:val="en-IN"/>
        </w:rPr>
        <w:t>Designed dimensional data models (Star Schema) to support Power BI reporting and business intelligence solutions for sales, customer, and product analytics.</w:t>
      </w:r>
    </w:p>
    <w:p w14:paraId="57C61A41" w14:textId="612271D6" w:rsidR="63832B4B" w:rsidRPr="009008F6" w:rsidRDefault="005F5F82" w:rsidP="005F5F82">
      <w:pPr>
        <w:pStyle w:val="ListParagraph"/>
        <w:numPr>
          <w:ilvl w:val="0"/>
          <w:numId w:val="18"/>
        </w:numPr>
        <w:tabs>
          <w:tab w:val="left" w:pos="270"/>
          <w:tab w:val="left" w:pos="360"/>
        </w:tabs>
        <w:spacing w:line="360" w:lineRule="auto"/>
        <w:jc w:val="both"/>
        <w:rPr>
          <w:sz w:val="24"/>
          <w:szCs w:val="24"/>
          <w:lang w:val="en-IN"/>
        </w:rPr>
      </w:pPr>
      <w:r w:rsidRPr="005F5F82">
        <w:rPr>
          <w:sz w:val="24"/>
          <w:szCs w:val="24"/>
          <w:lang w:val="en-IN"/>
        </w:rPr>
        <w:t>Enabled secure, scalable, and monitored cloud-based data platforms through ADF orchestration, Databricks integration, and automated deployment practices, supporting enterprise analytics and reporting requirements.</w:t>
      </w:r>
    </w:p>
    <w:p w14:paraId="4AF3A3C1" w14:textId="77777777" w:rsidR="00F90720" w:rsidRPr="0096072F" w:rsidRDefault="002177C6" w:rsidP="00485105">
      <w:pPr>
        <w:pStyle w:val="StyleStyleTimesNewRoman11ptGray-75JustifiedBoxSingles"/>
        <w:rPr>
          <w:rFonts w:ascii="Calibri" w:hAnsi="Calibri"/>
          <w:b/>
          <w:bCs/>
          <w:szCs w:val="24"/>
        </w:rPr>
      </w:pPr>
      <w:r w:rsidRPr="0096072F">
        <w:rPr>
          <w:rFonts w:ascii="Calibri" w:hAnsi="Calibri"/>
          <w:b/>
          <w:bCs/>
          <w:szCs w:val="24"/>
        </w:rPr>
        <w:t>TECHNICAL SKILLS</w:t>
      </w:r>
    </w:p>
    <w:p w14:paraId="0585488E" w14:textId="07EEB9DB" w:rsidR="00EE0DB8" w:rsidRPr="009008F6" w:rsidRDefault="00EE0DB8" w:rsidP="00125EA0">
      <w:pPr>
        <w:rPr>
          <w:rFonts w:eastAsia="Verdana"/>
        </w:rPr>
      </w:pPr>
    </w:p>
    <w:p w14:paraId="22F33A07" w14:textId="03167F5F" w:rsidR="004517B5" w:rsidRPr="009008F6" w:rsidRDefault="004517B5" w:rsidP="00485105">
      <w:pPr>
        <w:pStyle w:val="ListParagraph"/>
        <w:numPr>
          <w:ilvl w:val="0"/>
          <w:numId w:val="13"/>
        </w:numPr>
        <w:rPr>
          <w:rFonts w:asciiTheme="minorHAnsi" w:eastAsia="Verdana" w:hAnsiTheme="minorHAnsi" w:cstheme="minorHAnsi"/>
          <w:sz w:val="24"/>
          <w:szCs w:val="24"/>
        </w:rPr>
      </w:pPr>
      <w:r w:rsidRPr="009008F6">
        <w:rPr>
          <w:rFonts w:asciiTheme="minorHAnsi" w:eastAsia="Verdana" w:hAnsiTheme="minorHAnsi" w:cstheme="minorHAnsi"/>
          <w:sz w:val="24"/>
          <w:szCs w:val="24"/>
        </w:rPr>
        <w:t>Programming Languages</w:t>
      </w:r>
      <w:r w:rsidR="009008F6" w:rsidRPr="009008F6">
        <w:rPr>
          <w:rFonts w:asciiTheme="minorHAnsi" w:eastAsia="Verdana" w:hAnsiTheme="minorHAnsi" w:cstheme="minorHAnsi"/>
          <w:sz w:val="24"/>
          <w:szCs w:val="24"/>
        </w:rPr>
        <w:t>:</w:t>
      </w:r>
      <w:r w:rsidRPr="009008F6">
        <w:rPr>
          <w:rFonts w:asciiTheme="minorHAnsi" w:eastAsia="Verdana" w:hAnsiTheme="minorHAnsi" w:cstheme="minorHAnsi"/>
          <w:sz w:val="24"/>
          <w:szCs w:val="24"/>
        </w:rPr>
        <w:t xml:space="preserve"> SQL</w:t>
      </w:r>
      <w:r w:rsidR="00BD342D" w:rsidRPr="009008F6">
        <w:rPr>
          <w:rFonts w:asciiTheme="minorHAnsi" w:eastAsia="Verdana" w:hAnsiTheme="minorHAnsi" w:cstheme="minorHAnsi"/>
          <w:sz w:val="24"/>
          <w:szCs w:val="24"/>
        </w:rPr>
        <w:t>,</w:t>
      </w:r>
      <w:r w:rsidR="00FD3B76" w:rsidRPr="009008F6">
        <w:rPr>
          <w:rFonts w:asciiTheme="minorHAnsi" w:eastAsia="Verdana" w:hAnsiTheme="minorHAnsi" w:cstheme="minorHAnsi"/>
          <w:sz w:val="24"/>
          <w:szCs w:val="24"/>
        </w:rPr>
        <w:t xml:space="preserve"> </w:t>
      </w:r>
      <w:proofErr w:type="spellStart"/>
      <w:r w:rsidR="00BD342D" w:rsidRPr="009008F6">
        <w:rPr>
          <w:rFonts w:asciiTheme="minorHAnsi" w:eastAsia="Verdana" w:hAnsiTheme="minorHAnsi" w:cstheme="minorHAnsi"/>
          <w:sz w:val="24"/>
          <w:szCs w:val="24"/>
        </w:rPr>
        <w:t>Py</w:t>
      </w:r>
      <w:r w:rsidR="005F5F82">
        <w:rPr>
          <w:rFonts w:asciiTheme="minorHAnsi" w:eastAsia="Verdana" w:hAnsiTheme="minorHAnsi" w:cstheme="minorHAnsi"/>
          <w:sz w:val="24"/>
          <w:szCs w:val="24"/>
        </w:rPr>
        <w:t>Spark</w:t>
      </w:r>
      <w:proofErr w:type="spellEnd"/>
    </w:p>
    <w:p w14:paraId="016496C6" w14:textId="2797445F" w:rsidR="004517B5" w:rsidRPr="009008F6" w:rsidRDefault="5EB6165B" w:rsidP="00485105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9008F6">
        <w:rPr>
          <w:rFonts w:asciiTheme="minorHAnsi" w:eastAsia="Verdana" w:hAnsiTheme="minorHAnsi" w:cstheme="minorBidi"/>
          <w:sz w:val="24"/>
          <w:szCs w:val="24"/>
        </w:rPr>
        <w:t>Cloud &amp; Warehousing Technologie</w:t>
      </w:r>
      <w:r w:rsidR="009008F6">
        <w:rPr>
          <w:rFonts w:asciiTheme="minorHAnsi" w:eastAsia="Verdana" w:hAnsiTheme="minorHAnsi" w:cstheme="minorBidi"/>
          <w:sz w:val="24"/>
          <w:szCs w:val="24"/>
        </w:rPr>
        <w:t>s</w:t>
      </w:r>
      <w:r w:rsidR="009008F6" w:rsidRPr="009008F6">
        <w:rPr>
          <w:rFonts w:asciiTheme="minorHAnsi" w:eastAsia="Verdana" w:hAnsiTheme="minorHAnsi" w:cstheme="minorBidi"/>
          <w:sz w:val="24"/>
          <w:szCs w:val="24"/>
        </w:rPr>
        <w:t>:</w:t>
      </w:r>
      <w:r w:rsidR="4CF685B3" w:rsidRPr="009008F6">
        <w:rPr>
          <w:rFonts w:asciiTheme="minorHAnsi" w:eastAsia="Verdana" w:hAnsiTheme="minorHAnsi" w:cstheme="minorBidi"/>
          <w:sz w:val="24"/>
          <w:szCs w:val="24"/>
        </w:rPr>
        <w:t xml:space="preserve"> </w:t>
      </w:r>
      <w:r w:rsidR="005F5F82">
        <w:rPr>
          <w:rFonts w:asciiTheme="minorHAnsi" w:eastAsia="Verdana" w:hAnsiTheme="minorHAnsi" w:cstheme="minorBidi"/>
          <w:sz w:val="24"/>
          <w:szCs w:val="24"/>
        </w:rPr>
        <w:t>Azure Synapse</w:t>
      </w:r>
      <w:r w:rsidR="52A522A4" w:rsidRPr="009008F6">
        <w:rPr>
          <w:rFonts w:asciiTheme="minorHAnsi" w:eastAsia="Verdana" w:hAnsiTheme="minorHAnsi" w:cstheme="minorBidi"/>
          <w:sz w:val="24"/>
          <w:szCs w:val="24"/>
        </w:rPr>
        <w:t xml:space="preserve">, </w:t>
      </w:r>
      <w:r w:rsidR="005F5F82">
        <w:rPr>
          <w:sz w:val="24"/>
          <w:szCs w:val="24"/>
        </w:rPr>
        <w:t>Azure</w:t>
      </w:r>
      <w:r w:rsidR="0D5089AD" w:rsidRPr="009008F6">
        <w:rPr>
          <w:sz w:val="24"/>
          <w:szCs w:val="24"/>
        </w:rPr>
        <w:t xml:space="preserve"> (</w:t>
      </w:r>
      <w:r w:rsidR="005F5F82">
        <w:rPr>
          <w:sz w:val="24"/>
          <w:szCs w:val="24"/>
        </w:rPr>
        <w:t>ADLS Gen2</w:t>
      </w:r>
      <w:r w:rsidR="0D5089AD" w:rsidRPr="009008F6">
        <w:rPr>
          <w:sz w:val="24"/>
          <w:szCs w:val="24"/>
        </w:rPr>
        <w:t xml:space="preserve">, </w:t>
      </w:r>
      <w:r w:rsidR="005F5F82">
        <w:rPr>
          <w:sz w:val="24"/>
          <w:szCs w:val="24"/>
        </w:rPr>
        <w:t>ADF</w:t>
      </w:r>
      <w:r w:rsidR="0D5089AD" w:rsidRPr="009008F6">
        <w:rPr>
          <w:sz w:val="24"/>
          <w:szCs w:val="24"/>
        </w:rPr>
        <w:t>)</w:t>
      </w:r>
    </w:p>
    <w:p w14:paraId="46C96971" w14:textId="3B950873" w:rsidR="004517B5" w:rsidRPr="009008F6" w:rsidRDefault="0D5089AD" w:rsidP="032ADCA5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9008F6">
        <w:rPr>
          <w:rFonts w:asciiTheme="minorHAnsi" w:eastAsia="Verdana" w:hAnsiTheme="minorHAnsi" w:cstheme="minorBidi"/>
          <w:sz w:val="24"/>
          <w:szCs w:val="24"/>
        </w:rPr>
        <w:t>D</w:t>
      </w:r>
      <w:r w:rsidRPr="009008F6">
        <w:rPr>
          <w:sz w:val="24"/>
          <w:szCs w:val="24"/>
        </w:rPr>
        <w:t xml:space="preserve">ata Transformation &amp; </w:t>
      </w:r>
      <w:r w:rsidR="6126E42A" w:rsidRPr="009008F6">
        <w:rPr>
          <w:rFonts w:asciiTheme="minorHAnsi" w:eastAsia="Verdana" w:hAnsiTheme="minorHAnsi" w:cstheme="minorBidi"/>
          <w:sz w:val="24"/>
          <w:szCs w:val="24"/>
        </w:rPr>
        <w:t>ETL Tools</w:t>
      </w:r>
      <w:r w:rsidR="50D17B24" w:rsidRPr="009008F6">
        <w:rPr>
          <w:rFonts w:asciiTheme="minorHAnsi" w:eastAsia="Verdana" w:hAnsiTheme="minorHAnsi" w:cstheme="minorBidi"/>
          <w:sz w:val="24"/>
          <w:szCs w:val="24"/>
        </w:rPr>
        <w:t>:</w:t>
      </w:r>
      <w:r w:rsidR="4CF685B3" w:rsidRPr="009008F6">
        <w:rPr>
          <w:rFonts w:asciiTheme="minorHAnsi" w:eastAsia="Verdana" w:hAnsiTheme="minorHAnsi" w:cstheme="minorBidi"/>
          <w:sz w:val="24"/>
          <w:szCs w:val="24"/>
        </w:rPr>
        <w:t xml:space="preserve"> </w:t>
      </w:r>
      <w:r w:rsidR="005F5F82">
        <w:rPr>
          <w:sz w:val="24"/>
          <w:szCs w:val="24"/>
        </w:rPr>
        <w:t xml:space="preserve">Data bricks, </w:t>
      </w:r>
      <w:r w:rsidR="0F07FB52" w:rsidRPr="009008F6">
        <w:rPr>
          <w:sz w:val="24"/>
          <w:szCs w:val="24"/>
        </w:rPr>
        <w:t>Data Lake Architectures</w:t>
      </w:r>
    </w:p>
    <w:p w14:paraId="25B349F7" w14:textId="09C5CE09" w:rsidR="00FD3B76" w:rsidRPr="009008F6" w:rsidRDefault="50D17B24" w:rsidP="032ADCA5">
      <w:pPr>
        <w:pStyle w:val="ListParagraph"/>
        <w:numPr>
          <w:ilvl w:val="0"/>
          <w:numId w:val="13"/>
        </w:numPr>
        <w:rPr>
          <w:rFonts w:asciiTheme="minorHAnsi" w:eastAsia="Verdana" w:hAnsiTheme="minorHAnsi" w:cstheme="minorBidi"/>
          <w:sz w:val="24"/>
          <w:szCs w:val="24"/>
        </w:rPr>
      </w:pPr>
      <w:r w:rsidRPr="009008F6">
        <w:rPr>
          <w:rFonts w:asciiTheme="minorHAnsi" w:eastAsia="Verdana" w:hAnsiTheme="minorHAnsi" w:cstheme="minorBidi"/>
          <w:sz w:val="24"/>
          <w:szCs w:val="24"/>
        </w:rPr>
        <w:t>Orchestration Tools:</w:t>
      </w:r>
      <w:r w:rsidRPr="009008F6">
        <w:rPr>
          <w:rFonts w:asciiTheme="minorHAnsi" w:eastAsia="Verdana" w:hAnsiTheme="minorHAnsi" w:cstheme="minorBidi"/>
          <w:b/>
          <w:bCs/>
          <w:sz w:val="24"/>
          <w:szCs w:val="24"/>
        </w:rPr>
        <w:t> </w:t>
      </w:r>
      <w:r w:rsidR="005F5F82">
        <w:rPr>
          <w:rFonts w:asciiTheme="minorHAnsi" w:eastAsia="Verdana" w:hAnsiTheme="minorHAnsi" w:cstheme="minorBidi"/>
          <w:sz w:val="24"/>
          <w:szCs w:val="24"/>
        </w:rPr>
        <w:t>Azure Data Factory</w:t>
      </w:r>
    </w:p>
    <w:p w14:paraId="3FBDF8B4" w14:textId="3A519020" w:rsidR="00FB7A65" w:rsidRPr="00FB7A65" w:rsidRDefault="78D07616" w:rsidP="00FB7A65">
      <w:pPr>
        <w:pStyle w:val="ListParagraph"/>
        <w:numPr>
          <w:ilvl w:val="0"/>
          <w:numId w:val="13"/>
        </w:numPr>
        <w:rPr>
          <w:rFonts w:eastAsia="Verdana"/>
          <w:b/>
          <w:bCs/>
        </w:rPr>
      </w:pPr>
      <w:r w:rsidRPr="009008F6">
        <w:rPr>
          <w:sz w:val="24"/>
          <w:szCs w:val="24"/>
        </w:rPr>
        <w:t>Data Modeling</w:t>
      </w:r>
      <w:r w:rsidRPr="009008F6">
        <w:rPr>
          <w:sz w:val="24"/>
          <w:szCs w:val="24"/>
        </w:rPr>
        <w:tab/>
        <w:t>: Star/Snowflake Schema</w:t>
      </w:r>
    </w:p>
    <w:p w14:paraId="5CD6BBF0" w14:textId="02585959" w:rsidR="00FB7A65" w:rsidRPr="00FB7A65" w:rsidRDefault="00FB7A65" w:rsidP="00FB7A65">
      <w:pPr>
        <w:pStyle w:val="ListParagraph"/>
        <w:numPr>
          <w:ilvl w:val="0"/>
          <w:numId w:val="13"/>
        </w:numPr>
        <w:rPr>
          <w:rFonts w:eastAsia="Verdana"/>
          <w:b/>
          <w:bCs/>
        </w:rPr>
      </w:pPr>
      <w:r>
        <w:rPr>
          <w:sz w:val="24"/>
          <w:szCs w:val="24"/>
        </w:rPr>
        <w:t>Storage: Azure Data Lake Storage Gen2</w:t>
      </w:r>
    </w:p>
    <w:p w14:paraId="4F7CC493" w14:textId="77777777" w:rsidR="002177C6" w:rsidRPr="0096072F" w:rsidRDefault="002177C6" w:rsidP="002177C6">
      <w:pPr>
        <w:pStyle w:val="StyleStyleTimesNewRoman11ptGray-75JustifiedBoxSingles"/>
        <w:rPr>
          <w:rFonts w:ascii="Calibri" w:hAnsi="Calibri"/>
          <w:b/>
          <w:bCs/>
          <w:szCs w:val="24"/>
        </w:rPr>
      </w:pPr>
      <w:r w:rsidRPr="0096072F">
        <w:rPr>
          <w:rFonts w:ascii="Calibri" w:hAnsi="Calibri"/>
          <w:b/>
          <w:bCs/>
          <w:szCs w:val="24"/>
        </w:rPr>
        <w:t>ACADEMIC QUALIFICATION</w:t>
      </w:r>
    </w:p>
    <w:p w14:paraId="631E81A4" w14:textId="77777777" w:rsidR="00264D05" w:rsidRPr="009008F6" w:rsidRDefault="00264D05" w:rsidP="008E6521">
      <w:pPr>
        <w:autoSpaceDE w:val="0"/>
        <w:jc w:val="both"/>
        <w:rPr>
          <w:rFonts w:asciiTheme="minorHAnsi" w:hAnsiTheme="minorHAnsi" w:cstheme="minorHAnsi"/>
        </w:rPr>
      </w:pPr>
    </w:p>
    <w:p w14:paraId="48054806" w14:textId="2F45D8F0" w:rsidR="00735E95" w:rsidRPr="005F5F82" w:rsidRDefault="005F5F82" w:rsidP="00161770">
      <w:pPr>
        <w:numPr>
          <w:ilvl w:val="0"/>
          <w:numId w:val="1"/>
        </w:numPr>
        <w:autoSpaceDE w:val="0"/>
        <w:jc w:val="both"/>
        <w:rPr>
          <w:rFonts w:asciiTheme="minorHAnsi" w:hAnsiTheme="minorHAnsi" w:cstheme="minorHAnsi"/>
        </w:rPr>
      </w:pPr>
      <w:proofErr w:type="gramStart"/>
      <w:r w:rsidRPr="005F5F82">
        <w:rPr>
          <w:rFonts w:asciiTheme="minorHAnsi" w:hAnsiTheme="minorHAnsi" w:cstheme="minorHAnsi"/>
        </w:rPr>
        <w:t>Bachelor</w:t>
      </w:r>
      <w:proofErr w:type="gramEnd"/>
      <w:r w:rsidRPr="005F5F82">
        <w:rPr>
          <w:rFonts w:asciiTheme="minorHAnsi" w:hAnsiTheme="minorHAnsi" w:cstheme="minorHAnsi"/>
        </w:rPr>
        <w:t xml:space="preserve"> of Technology in Computer Science and Engineering from Lovely Professional University; LPU in 2021.</w:t>
      </w:r>
    </w:p>
    <w:p w14:paraId="4C3B0C67" w14:textId="77777777" w:rsidR="0096072F" w:rsidRDefault="0096072F" w:rsidP="001C04EF">
      <w:pPr>
        <w:tabs>
          <w:tab w:val="left" w:pos="4590"/>
        </w:tabs>
        <w:rPr>
          <w:rFonts w:ascii="Calibri" w:hAnsi="Calibri"/>
        </w:rPr>
      </w:pPr>
    </w:p>
    <w:p w14:paraId="0E295E1E" w14:textId="77777777" w:rsidR="0096072F" w:rsidRDefault="0096072F" w:rsidP="001C04EF">
      <w:pPr>
        <w:tabs>
          <w:tab w:val="left" w:pos="4590"/>
        </w:tabs>
        <w:rPr>
          <w:rFonts w:ascii="Calibri" w:hAnsi="Calibri"/>
        </w:rPr>
      </w:pPr>
    </w:p>
    <w:p w14:paraId="49110CD9" w14:textId="77777777" w:rsidR="00FB7A65" w:rsidRPr="009008F6" w:rsidRDefault="00FB7A65" w:rsidP="001C04EF">
      <w:pPr>
        <w:tabs>
          <w:tab w:val="left" w:pos="4590"/>
        </w:tabs>
        <w:rPr>
          <w:rFonts w:ascii="Calibri" w:hAnsi="Calibri"/>
        </w:rPr>
      </w:pPr>
    </w:p>
    <w:p w14:paraId="49EAFB43" w14:textId="1C3A1539" w:rsidR="00125EA0" w:rsidRPr="0096072F" w:rsidRDefault="00125EA0" w:rsidP="00125EA0">
      <w:pPr>
        <w:pStyle w:val="StyleStyleTimesNewRoman11ptGray-75JustifiedBoxSingles"/>
        <w:rPr>
          <w:rFonts w:ascii="Calibri" w:hAnsi="Calibri"/>
          <w:b/>
          <w:bCs/>
          <w:szCs w:val="24"/>
        </w:rPr>
      </w:pPr>
      <w:r w:rsidRPr="0096072F">
        <w:rPr>
          <w:rFonts w:ascii="Calibri" w:hAnsi="Calibri"/>
          <w:b/>
          <w:bCs/>
          <w:szCs w:val="24"/>
        </w:rPr>
        <w:t>PROJECT SUMMARY</w:t>
      </w:r>
    </w:p>
    <w:p w14:paraId="67209171" w14:textId="77777777" w:rsidR="00AF6515" w:rsidRPr="009008F6" w:rsidRDefault="00AF6515" w:rsidP="001C04EF">
      <w:pPr>
        <w:tabs>
          <w:tab w:val="left" w:pos="4590"/>
        </w:tabs>
        <w:rPr>
          <w:rFonts w:ascii="Calibri" w:hAnsi="Calibri"/>
        </w:rPr>
      </w:pPr>
    </w:p>
    <w:tbl>
      <w:tblPr>
        <w:tblW w:w="9450" w:type="dxa"/>
        <w:tblInd w:w="198" w:type="dxa"/>
        <w:tblLayout w:type="fixed"/>
        <w:tblLook w:val="04A0" w:firstRow="1" w:lastRow="0" w:firstColumn="1" w:lastColumn="0" w:noHBand="0" w:noVBand="1"/>
      </w:tblPr>
      <w:tblGrid>
        <w:gridCol w:w="2340"/>
        <w:gridCol w:w="7110"/>
      </w:tblGrid>
      <w:tr w:rsidR="00FB7A65" w:rsidRPr="00FB7A65" w14:paraId="4DBBAE31" w14:textId="77777777">
        <w:trPr>
          <w:trHeight w:val="377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AEF6F3" w14:textId="77777777" w:rsidR="00FB7A65" w:rsidRPr="00FB7A65" w:rsidRDefault="00FB7A65" w:rsidP="00FB7A65">
            <w:pPr>
              <w:tabs>
                <w:tab w:val="left" w:pos="4590"/>
              </w:tabs>
              <w:rPr>
                <w:rFonts w:ascii="Calibri" w:hAnsi="Calibri"/>
                <w:b/>
              </w:rPr>
            </w:pPr>
            <w:r w:rsidRPr="00FB7A65">
              <w:rPr>
                <w:rFonts w:ascii="Calibri" w:hAnsi="Calibri"/>
                <w:b/>
              </w:rPr>
              <w:t>Project</w:t>
            </w:r>
          </w:p>
        </w:tc>
        <w:tc>
          <w:tcPr>
            <w:tcW w:w="7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44A004" w14:textId="77777777" w:rsidR="00FB7A65" w:rsidRPr="00FB7A65" w:rsidRDefault="00FB7A65" w:rsidP="00FB7A65">
            <w:pPr>
              <w:tabs>
                <w:tab w:val="left" w:pos="4590"/>
              </w:tabs>
              <w:rPr>
                <w:rFonts w:ascii="Calibri" w:hAnsi="Calibri"/>
              </w:rPr>
            </w:pPr>
            <w:r w:rsidRPr="00FB7A65">
              <w:rPr>
                <w:rFonts w:ascii="Calibri" w:hAnsi="Calibri"/>
              </w:rPr>
              <w:t>Cloud Data Migration</w:t>
            </w:r>
          </w:p>
        </w:tc>
      </w:tr>
      <w:tr w:rsidR="00FB7A65" w:rsidRPr="00FB7A65" w14:paraId="4D4C00A4" w14:textId="77777777">
        <w:trPr>
          <w:trHeight w:val="377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1667A4" w14:textId="77777777" w:rsidR="00FB7A65" w:rsidRPr="00FB7A65" w:rsidRDefault="00FB7A65" w:rsidP="00FB7A65">
            <w:pPr>
              <w:tabs>
                <w:tab w:val="left" w:pos="4590"/>
              </w:tabs>
              <w:rPr>
                <w:rFonts w:ascii="Calibri" w:hAnsi="Calibri"/>
                <w:b/>
              </w:rPr>
            </w:pPr>
            <w:r w:rsidRPr="00FB7A65">
              <w:rPr>
                <w:rFonts w:ascii="Calibri" w:hAnsi="Calibri"/>
                <w:b/>
              </w:rPr>
              <w:t>Role</w:t>
            </w:r>
          </w:p>
        </w:tc>
        <w:tc>
          <w:tcPr>
            <w:tcW w:w="7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92D040" w14:textId="77777777" w:rsidR="00FB7A65" w:rsidRPr="00FB7A65" w:rsidRDefault="00FB7A65" w:rsidP="00FB7A65">
            <w:pPr>
              <w:tabs>
                <w:tab w:val="left" w:pos="4590"/>
              </w:tabs>
              <w:rPr>
                <w:rFonts w:ascii="Calibri" w:hAnsi="Calibri"/>
              </w:rPr>
            </w:pPr>
            <w:r w:rsidRPr="00FB7A65">
              <w:rPr>
                <w:rFonts w:ascii="Calibri" w:hAnsi="Calibri"/>
              </w:rPr>
              <w:t>Data Engineer</w:t>
            </w:r>
          </w:p>
        </w:tc>
      </w:tr>
      <w:tr w:rsidR="00FB7A65" w:rsidRPr="00FB7A65" w14:paraId="1FAE57E9" w14:textId="77777777">
        <w:trPr>
          <w:trHeight w:val="377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C161CD" w14:textId="77777777" w:rsidR="00FB7A65" w:rsidRPr="00FB7A65" w:rsidRDefault="00FB7A65" w:rsidP="00FB7A65">
            <w:pPr>
              <w:tabs>
                <w:tab w:val="left" w:pos="4590"/>
              </w:tabs>
              <w:rPr>
                <w:rFonts w:ascii="Calibri" w:hAnsi="Calibri"/>
                <w:b/>
              </w:rPr>
            </w:pPr>
            <w:r w:rsidRPr="00FB7A65">
              <w:rPr>
                <w:rFonts w:ascii="Calibri" w:hAnsi="Calibri"/>
                <w:b/>
              </w:rPr>
              <w:t>Tools and technologies</w:t>
            </w:r>
          </w:p>
        </w:tc>
        <w:tc>
          <w:tcPr>
            <w:tcW w:w="7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D1E796" w14:textId="77777777" w:rsidR="00FB7A65" w:rsidRPr="00FB7A65" w:rsidRDefault="00FB7A65" w:rsidP="00FB7A65">
            <w:pPr>
              <w:tabs>
                <w:tab w:val="left" w:pos="4590"/>
              </w:tabs>
              <w:rPr>
                <w:rFonts w:ascii="Calibri" w:hAnsi="Calibri"/>
              </w:rPr>
            </w:pPr>
            <w:r w:rsidRPr="00FB7A65">
              <w:rPr>
                <w:rFonts w:ascii="Calibri" w:hAnsi="Calibri"/>
              </w:rPr>
              <w:t xml:space="preserve">Azure Data Bricks, Azure Data Factory, Delta Lake, </w:t>
            </w:r>
            <w:proofErr w:type="spellStart"/>
            <w:r w:rsidRPr="00FB7A65">
              <w:rPr>
                <w:rFonts w:ascii="Calibri" w:hAnsi="Calibri"/>
              </w:rPr>
              <w:t>PySpark</w:t>
            </w:r>
            <w:proofErr w:type="spellEnd"/>
            <w:r w:rsidRPr="00FB7A65">
              <w:rPr>
                <w:rFonts w:ascii="Calibri" w:hAnsi="Calibri"/>
              </w:rPr>
              <w:t>, SQL, ADLS Gen2</w:t>
            </w:r>
          </w:p>
        </w:tc>
      </w:tr>
      <w:tr w:rsidR="00FB7A65" w:rsidRPr="00FB7A65" w14:paraId="2A234B0B" w14:textId="77777777">
        <w:trPr>
          <w:trHeight w:val="377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6F4721" w14:textId="77777777" w:rsidR="00FB7A65" w:rsidRPr="00FB7A65" w:rsidRDefault="00FB7A65" w:rsidP="00FB7A65">
            <w:pPr>
              <w:tabs>
                <w:tab w:val="left" w:pos="4590"/>
              </w:tabs>
              <w:rPr>
                <w:rFonts w:ascii="Calibri" w:hAnsi="Calibri"/>
                <w:b/>
              </w:rPr>
            </w:pPr>
            <w:r w:rsidRPr="00FB7A65">
              <w:rPr>
                <w:rFonts w:ascii="Calibri" w:hAnsi="Calibri"/>
                <w:b/>
              </w:rPr>
              <w:lastRenderedPageBreak/>
              <w:t>Responsibilities</w:t>
            </w:r>
          </w:p>
        </w:tc>
        <w:tc>
          <w:tcPr>
            <w:tcW w:w="7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08B3C1" w14:textId="77777777" w:rsidR="00FB7A65" w:rsidRPr="00FB7A65" w:rsidRDefault="00FB7A65" w:rsidP="00FB7A65">
            <w:pPr>
              <w:numPr>
                <w:ilvl w:val="0"/>
                <w:numId w:val="29"/>
              </w:numPr>
              <w:tabs>
                <w:tab w:val="left" w:pos="4590"/>
              </w:tabs>
              <w:rPr>
                <w:rFonts w:ascii="Calibri" w:hAnsi="Calibri"/>
              </w:rPr>
            </w:pPr>
            <w:r w:rsidRPr="00FB7A65">
              <w:rPr>
                <w:rFonts w:ascii="Calibri" w:hAnsi="Calibri"/>
              </w:rPr>
              <w:t>Designed and developed end-to-end ELT pipelines using Azure Databricks and ADF to ingest, transform, and process clinical and policy-related data from multiple source systems into a unified data platform.</w:t>
            </w:r>
          </w:p>
          <w:p w14:paraId="7EE4A2D7" w14:textId="77777777" w:rsidR="00FB7A65" w:rsidRPr="00FB7A65" w:rsidRDefault="00FB7A65" w:rsidP="00FB7A65">
            <w:pPr>
              <w:numPr>
                <w:ilvl w:val="0"/>
                <w:numId w:val="29"/>
              </w:numPr>
              <w:tabs>
                <w:tab w:val="left" w:pos="4590"/>
              </w:tabs>
              <w:rPr>
                <w:rFonts w:ascii="Calibri" w:hAnsi="Calibri"/>
                <w:lang w:val="en-IN"/>
              </w:rPr>
            </w:pPr>
            <w:r w:rsidRPr="00FB7A65">
              <w:rPr>
                <w:rFonts w:ascii="Calibri" w:hAnsi="Calibri"/>
                <w:lang w:val="en-IN"/>
              </w:rPr>
              <w:t>Implemented Medallion Architecture (Bronze, Silver, Gold) using Delta Lake to create high-quality, validated, and business-ready datasets for analytics, reporting, and downstream applications.</w:t>
            </w:r>
          </w:p>
          <w:p w14:paraId="244806FF" w14:textId="77777777" w:rsidR="00FB7A65" w:rsidRPr="00FB7A65" w:rsidRDefault="00FB7A65" w:rsidP="00FB7A65">
            <w:pPr>
              <w:numPr>
                <w:ilvl w:val="0"/>
                <w:numId w:val="29"/>
              </w:numPr>
              <w:tabs>
                <w:tab w:val="left" w:pos="4590"/>
              </w:tabs>
              <w:rPr>
                <w:rFonts w:ascii="Calibri" w:hAnsi="Calibri"/>
                <w:lang w:val="en-IN"/>
              </w:rPr>
            </w:pPr>
            <w:r w:rsidRPr="00FB7A65">
              <w:rPr>
                <w:rFonts w:ascii="Calibri" w:hAnsi="Calibri"/>
                <w:lang w:val="en-IN"/>
              </w:rPr>
              <w:t xml:space="preserve">Developed complex </w:t>
            </w:r>
            <w:proofErr w:type="spellStart"/>
            <w:r w:rsidRPr="00FB7A65">
              <w:rPr>
                <w:rFonts w:ascii="Calibri" w:hAnsi="Calibri"/>
                <w:lang w:val="en-IN"/>
              </w:rPr>
              <w:t>PySpark</w:t>
            </w:r>
            <w:proofErr w:type="spellEnd"/>
            <w:r w:rsidRPr="00FB7A65">
              <w:rPr>
                <w:rFonts w:ascii="Calibri" w:hAnsi="Calibri"/>
                <w:lang w:val="en-IN"/>
              </w:rPr>
              <w:t>-based data transformation workflows for data cleansing, deduplication and standardization</w:t>
            </w:r>
          </w:p>
          <w:p w14:paraId="7A4125E5" w14:textId="77777777" w:rsidR="00FB7A65" w:rsidRPr="00FB7A65" w:rsidRDefault="00FB7A65" w:rsidP="00FB7A65">
            <w:pPr>
              <w:numPr>
                <w:ilvl w:val="0"/>
                <w:numId w:val="29"/>
              </w:numPr>
              <w:tabs>
                <w:tab w:val="left" w:pos="4590"/>
              </w:tabs>
              <w:rPr>
                <w:rFonts w:ascii="Calibri" w:hAnsi="Calibri"/>
                <w:lang w:val="en-IN"/>
              </w:rPr>
            </w:pPr>
            <w:r w:rsidRPr="00FB7A65">
              <w:rPr>
                <w:rFonts w:ascii="Calibri" w:hAnsi="Calibri"/>
                <w:lang w:val="en-IN"/>
              </w:rPr>
              <w:t xml:space="preserve">Created and optimized </w:t>
            </w:r>
            <w:proofErr w:type="spellStart"/>
            <w:r w:rsidRPr="00FB7A65">
              <w:rPr>
                <w:rFonts w:ascii="Calibri" w:hAnsi="Calibri"/>
                <w:lang w:val="en-IN"/>
              </w:rPr>
              <w:t>PySpark</w:t>
            </w:r>
            <w:proofErr w:type="spellEnd"/>
            <w:r w:rsidRPr="00FB7A65">
              <w:rPr>
                <w:rFonts w:ascii="Calibri" w:hAnsi="Calibri"/>
                <w:lang w:val="en-IN"/>
              </w:rPr>
              <w:t>/SQL queries, stored procedures, and data validation frameworks to support reconciliation, aggregation, and compliance reporting across large-scale datasets.</w:t>
            </w:r>
          </w:p>
          <w:p w14:paraId="3057CA6A" w14:textId="77777777" w:rsidR="00FB7A65" w:rsidRPr="00FB7A65" w:rsidRDefault="00FB7A65" w:rsidP="00FB7A65">
            <w:pPr>
              <w:numPr>
                <w:ilvl w:val="0"/>
                <w:numId w:val="29"/>
              </w:numPr>
              <w:tabs>
                <w:tab w:val="left" w:pos="4590"/>
              </w:tabs>
              <w:rPr>
                <w:rFonts w:ascii="Calibri" w:hAnsi="Calibri"/>
                <w:lang w:val="en-IN"/>
              </w:rPr>
            </w:pPr>
            <w:r w:rsidRPr="00FB7A65">
              <w:rPr>
                <w:rFonts w:ascii="Calibri" w:hAnsi="Calibri"/>
                <w:lang w:val="en-IN"/>
              </w:rPr>
              <w:t>Designed and implemented watermark-based incremental loading solutions in Databricks, enabling efficient processing of daily data changes</w:t>
            </w:r>
          </w:p>
          <w:p w14:paraId="32FD00AD" w14:textId="77777777" w:rsidR="00FB7A65" w:rsidRPr="00FB7A65" w:rsidRDefault="00FB7A65" w:rsidP="00FB7A65">
            <w:pPr>
              <w:numPr>
                <w:ilvl w:val="0"/>
                <w:numId w:val="29"/>
              </w:numPr>
              <w:tabs>
                <w:tab w:val="left" w:pos="4590"/>
              </w:tabs>
              <w:rPr>
                <w:rFonts w:ascii="Calibri" w:hAnsi="Calibri"/>
                <w:lang w:val="en-IN"/>
              </w:rPr>
            </w:pPr>
            <w:r w:rsidRPr="00FB7A65">
              <w:rPr>
                <w:rFonts w:ascii="Calibri" w:hAnsi="Calibri"/>
                <w:lang w:val="en-IN"/>
              </w:rPr>
              <w:t>Orchestrated and monitored end-to-end data workflows using Azure Data Factory, managing pipeline dependencies, scheduling jobs, and integrating Databricks notebooks for automated data processing.</w:t>
            </w:r>
          </w:p>
          <w:p w14:paraId="2F0FC138" w14:textId="77777777" w:rsidR="00FB7A65" w:rsidRPr="00FB7A65" w:rsidRDefault="00FB7A65" w:rsidP="00FB7A65">
            <w:pPr>
              <w:numPr>
                <w:ilvl w:val="0"/>
                <w:numId w:val="29"/>
              </w:numPr>
              <w:tabs>
                <w:tab w:val="left" w:pos="4590"/>
              </w:tabs>
              <w:rPr>
                <w:rFonts w:ascii="Calibri" w:hAnsi="Calibri"/>
                <w:lang w:val="en-IN"/>
              </w:rPr>
            </w:pPr>
            <w:r w:rsidRPr="00FB7A65">
              <w:rPr>
                <w:rFonts w:ascii="Calibri" w:hAnsi="Calibri"/>
                <w:lang w:val="en-IN"/>
              </w:rPr>
              <w:t xml:space="preserve">Collaborated with business, compliance, and cross-functional teams to gather requirements and translate healthcare and insurance data needs into scalable technical solutions. </w:t>
            </w:r>
          </w:p>
          <w:p w14:paraId="0A74490E" w14:textId="77777777" w:rsidR="00FB7A65" w:rsidRPr="00FB7A65" w:rsidRDefault="00FB7A65" w:rsidP="00FB7A65">
            <w:pPr>
              <w:numPr>
                <w:ilvl w:val="0"/>
                <w:numId w:val="29"/>
              </w:numPr>
              <w:tabs>
                <w:tab w:val="left" w:pos="4590"/>
              </w:tabs>
              <w:rPr>
                <w:rFonts w:ascii="Calibri" w:hAnsi="Calibri"/>
                <w:lang w:val="en-IN"/>
              </w:rPr>
            </w:pPr>
            <w:r w:rsidRPr="00FB7A65">
              <w:rPr>
                <w:rFonts w:ascii="Calibri" w:hAnsi="Calibri"/>
                <w:lang w:val="en-IN"/>
              </w:rPr>
              <w:t>Performed data quality validation, exception handling, performance optimization, and root-cause analysis to ensure reliable delivery of trusted data assets and uninterrupted pipeline operations.</w:t>
            </w:r>
          </w:p>
        </w:tc>
      </w:tr>
    </w:tbl>
    <w:p w14:paraId="15A5629A" w14:textId="77777777" w:rsidR="00AF6515" w:rsidRPr="009008F6" w:rsidRDefault="00AF6515" w:rsidP="001C04EF">
      <w:pPr>
        <w:tabs>
          <w:tab w:val="left" w:pos="4590"/>
        </w:tabs>
        <w:rPr>
          <w:rFonts w:ascii="Calibri" w:hAnsi="Calibri"/>
        </w:rPr>
      </w:pPr>
    </w:p>
    <w:p w14:paraId="66B65EBB" w14:textId="77777777" w:rsidR="00125EA0" w:rsidRPr="009008F6" w:rsidRDefault="00125EA0" w:rsidP="001C04EF">
      <w:pPr>
        <w:tabs>
          <w:tab w:val="left" w:pos="4590"/>
        </w:tabs>
        <w:rPr>
          <w:rFonts w:ascii="Calibri" w:hAnsi="Calibri"/>
        </w:rPr>
      </w:pPr>
    </w:p>
    <w:p w14:paraId="395F8B86" w14:textId="77777777" w:rsidR="008178BF" w:rsidRPr="009008F6" w:rsidRDefault="008178BF" w:rsidP="001C04EF">
      <w:pPr>
        <w:tabs>
          <w:tab w:val="left" w:pos="4590"/>
        </w:tabs>
        <w:rPr>
          <w:rFonts w:ascii="Calibri" w:hAnsi="Calibri"/>
        </w:rPr>
      </w:pPr>
    </w:p>
    <w:tbl>
      <w:tblPr>
        <w:tblW w:w="10050" w:type="dxa"/>
        <w:tblInd w:w="19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0"/>
        <w:gridCol w:w="7410"/>
      </w:tblGrid>
      <w:tr w:rsidR="00FB7A65" w:rsidRPr="00AA5708" w14:paraId="20806ABC" w14:textId="77777777" w:rsidTr="00F00E02">
        <w:trPr>
          <w:trHeight w:val="360"/>
        </w:trPr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14:paraId="701BE524" w14:textId="77777777" w:rsidR="00FB7A65" w:rsidRPr="00FB7A65" w:rsidRDefault="00FB7A65" w:rsidP="00F00E02">
            <w:pPr>
              <w:rPr>
                <w:rFonts w:ascii="Calibri" w:hAnsi="Calibri"/>
                <w:b/>
                <w:bCs/>
                <w:lang w:val="en-IN"/>
              </w:rPr>
            </w:pPr>
            <w:r w:rsidRPr="00FB7A65">
              <w:rPr>
                <w:rFonts w:ascii="Calibri" w:hAnsi="Calibri"/>
                <w:b/>
                <w:bCs/>
              </w:rPr>
              <w:t>Project</w:t>
            </w:r>
          </w:p>
        </w:tc>
        <w:tc>
          <w:tcPr>
            <w:tcW w:w="7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27A08" w14:textId="77777777" w:rsidR="00FB7A65" w:rsidRPr="00FB7A65" w:rsidRDefault="00FB7A65" w:rsidP="00F00E02">
            <w:pPr>
              <w:rPr>
                <w:rFonts w:ascii="Calibri" w:hAnsi="Calibri"/>
                <w:lang w:val="en-IN"/>
              </w:rPr>
            </w:pPr>
            <w:r w:rsidRPr="00FB7A65">
              <w:rPr>
                <w:rFonts w:ascii="Calibri" w:hAnsi="Calibri"/>
                <w:lang w:val="en-IN"/>
              </w:rPr>
              <w:t>Azure Data Ingestion &amp; Production Support</w:t>
            </w:r>
          </w:p>
        </w:tc>
      </w:tr>
      <w:tr w:rsidR="00FB7A65" w:rsidRPr="00AA5708" w14:paraId="4C19D7D0" w14:textId="77777777" w:rsidTr="00F00E02">
        <w:trPr>
          <w:trHeight w:val="360"/>
        </w:trPr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14:paraId="798B8270" w14:textId="77777777" w:rsidR="00FB7A65" w:rsidRPr="00FB7A65" w:rsidRDefault="00FB7A65" w:rsidP="00F00E02">
            <w:pPr>
              <w:rPr>
                <w:rFonts w:ascii="Calibri" w:hAnsi="Calibri"/>
                <w:lang w:val="en-IN"/>
              </w:rPr>
            </w:pPr>
            <w:r w:rsidRPr="00FB7A65">
              <w:rPr>
                <w:rFonts w:ascii="Calibri" w:hAnsi="Calibri"/>
                <w:b/>
                <w:bCs/>
              </w:rPr>
              <w:t>Role</w:t>
            </w:r>
            <w:r w:rsidRPr="00FB7A65">
              <w:rPr>
                <w:rFonts w:ascii="Calibri" w:hAnsi="Calibri"/>
                <w:lang w:val="en-IN"/>
              </w:rPr>
              <w:t> </w:t>
            </w:r>
          </w:p>
        </w:tc>
        <w:tc>
          <w:tcPr>
            <w:tcW w:w="7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80236" w14:textId="77777777" w:rsidR="00FB7A65" w:rsidRPr="00FB7A65" w:rsidRDefault="00FB7A65" w:rsidP="00F00E02">
            <w:pPr>
              <w:rPr>
                <w:rFonts w:ascii="Calibri" w:hAnsi="Calibri"/>
                <w:lang w:val="en-IN"/>
              </w:rPr>
            </w:pPr>
            <w:r w:rsidRPr="00FB7A65">
              <w:rPr>
                <w:rFonts w:ascii="Calibri" w:hAnsi="Calibri"/>
              </w:rPr>
              <w:t>Azure Data Factory Support</w:t>
            </w:r>
          </w:p>
        </w:tc>
      </w:tr>
      <w:tr w:rsidR="00FB7A65" w:rsidRPr="00AA5708" w14:paraId="3CCFDED0" w14:textId="77777777" w:rsidTr="00F00E02">
        <w:trPr>
          <w:trHeight w:val="360"/>
        </w:trPr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14:paraId="16792CB1" w14:textId="77777777" w:rsidR="00FB7A65" w:rsidRPr="00FB7A65" w:rsidRDefault="00FB7A65" w:rsidP="00F00E02">
            <w:pPr>
              <w:rPr>
                <w:rFonts w:ascii="Calibri" w:hAnsi="Calibri"/>
                <w:lang w:val="en-IN"/>
              </w:rPr>
            </w:pPr>
            <w:r w:rsidRPr="00FB7A65">
              <w:rPr>
                <w:rFonts w:ascii="Calibri" w:hAnsi="Calibri" w:cs="Arial"/>
                <w:b/>
              </w:rPr>
              <w:t>Technology Solution</w:t>
            </w:r>
          </w:p>
        </w:tc>
        <w:tc>
          <w:tcPr>
            <w:tcW w:w="7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44BE1" w14:textId="77777777" w:rsidR="00FB7A65" w:rsidRPr="00FB7A65" w:rsidRDefault="00FB7A65" w:rsidP="00F00E02">
            <w:pPr>
              <w:rPr>
                <w:rFonts w:ascii="Calibri" w:hAnsi="Calibri"/>
                <w:lang w:val="en-IN"/>
              </w:rPr>
            </w:pPr>
            <w:r w:rsidRPr="00FB7A65">
              <w:rPr>
                <w:rFonts w:ascii="Calibri" w:hAnsi="Calibri"/>
              </w:rPr>
              <w:t>Azure Data Factory, Data Lake, ADLS Gen2</w:t>
            </w:r>
          </w:p>
        </w:tc>
      </w:tr>
      <w:tr w:rsidR="00FB7A65" w:rsidRPr="00AA5708" w14:paraId="09205F18" w14:textId="77777777" w:rsidTr="00F00E02">
        <w:trPr>
          <w:trHeight w:val="360"/>
        </w:trPr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14:paraId="0DA3B6DE" w14:textId="77777777" w:rsidR="00FB7A65" w:rsidRPr="00FB7A65" w:rsidRDefault="00FB7A65" w:rsidP="00F00E02">
            <w:pPr>
              <w:rPr>
                <w:rFonts w:ascii="Calibri" w:hAnsi="Calibri"/>
                <w:lang w:val="en-IN"/>
              </w:rPr>
            </w:pPr>
            <w:r w:rsidRPr="00FB7A65">
              <w:rPr>
                <w:rFonts w:ascii="Calibri" w:hAnsi="Calibri"/>
                <w:b/>
                <w:bCs/>
              </w:rPr>
              <w:t>Responsibilities</w:t>
            </w:r>
            <w:r w:rsidRPr="00FB7A65">
              <w:rPr>
                <w:rFonts w:ascii="Calibri" w:hAnsi="Calibri"/>
                <w:lang w:val="en-IN"/>
              </w:rPr>
              <w:t> </w:t>
            </w:r>
          </w:p>
        </w:tc>
        <w:tc>
          <w:tcPr>
            <w:tcW w:w="7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B2C4D" w14:textId="77777777" w:rsidR="00FB7A65" w:rsidRPr="00FB7A65" w:rsidRDefault="00FB7A65" w:rsidP="00FB7A65">
            <w:pPr>
              <w:numPr>
                <w:ilvl w:val="0"/>
                <w:numId w:val="20"/>
              </w:numPr>
              <w:rPr>
                <w:rFonts w:ascii="Calibri" w:hAnsi="Calibri"/>
                <w:lang w:val="en-IN"/>
              </w:rPr>
            </w:pPr>
            <w:r w:rsidRPr="00FB7A65">
              <w:rPr>
                <w:rFonts w:ascii="Calibri" w:hAnsi="Calibri"/>
                <w:lang w:val="en-IN"/>
              </w:rPr>
              <w:t xml:space="preserve">Integrated enterprise data from the Delphic source system into Azure Data Lake using Azure Data Factory pipelines. </w:t>
            </w:r>
          </w:p>
          <w:p w14:paraId="2DCF7505" w14:textId="77777777" w:rsidR="00FB7A65" w:rsidRPr="00FB7A65" w:rsidRDefault="00FB7A65" w:rsidP="00FB7A65">
            <w:pPr>
              <w:numPr>
                <w:ilvl w:val="0"/>
                <w:numId w:val="20"/>
              </w:numPr>
              <w:rPr>
                <w:rFonts w:ascii="Calibri" w:hAnsi="Calibri"/>
                <w:lang w:val="en-IN"/>
              </w:rPr>
            </w:pPr>
            <w:r w:rsidRPr="00FB7A65">
              <w:rPr>
                <w:rFonts w:ascii="Calibri" w:hAnsi="Calibri"/>
                <w:lang w:val="en-IN"/>
              </w:rPr>
              <w:t xml:space="preserve">Managed full load and incremental load processes from SQL Server (SSMS) to Azure production environment. </w:t>
            </w:r>
          </w:p>
          <w:p w14:paraId="0AC8FBA4" w14:textId="77777777" w:rsidR="00FB7A65" w:rsidRPr="00FB7A65" w:rsidRDefault="00FB7A65" w:rsidP="00FB7A65">
            <w:pPr>
              <w:numPr>
                <w:ilvl w:val="0"/>
                <w:numId w:val="20"/>
              </w:numPr>
              <w:rPr>
                <w:rFonts w:ascii="Calibri" w:hAnsi="Calibri"/>
                <w:lang w:val="en-IN"/>
              </w:rPr>
            </w:pPr>
            <w:r w:rsidRPr="00FB7A65">
              <w:rPr>
                <w:rFonts w:ascii="Calibri" w:hAnsi="Calibri"/>
                <w:lang w:val="en-IN"/>
              </w:rPr>
              <w:t xml:space="preserve">Monitored ADF pipelines and performed failure analysis including connection issues, missing tables, and data mismatches. </w:t>
            </w:r>
          </w:p>
          <w:p w14:paraId="5B6A663E" w14:textId="77777777" w:rsidR="00FB7A65" w:rsidRPr="00FB7A65" w:rsidRDefault="00FB7A65" w:rsidP="00FB7A65">
            <w:pPr>
              <w:numPr>
                <w:ilvl w:val="0"/>
                <w:numId w:val="20"/>
              </w:numPr>
              <w:rPr>
                <w:rFonts w:ascii="Calibri" w:hAnsi="Calibri"/>
                <w:lang w:val="en-IN"/>
              </w:rPr>
            </w:pPr>
            <w:r w:rsidRPr="00FB7A65">
              <w:rPr>
                <w:rFonts w:ascii="Calibri" w:hAnsi="Calibri"/>
                <w:lang w:val="en-IN"/>
              </w:rPr>
              <w:t xml:space="preserve">Reloaded failed datasets using cloned pipelines and recovery folder processes. </w:t>
            </w:r>
          </w:p>
          <w:p w14:paraId="1BE1440C" w14:textId="77777777" w:rsidR="00FB7A65" w:rsidRPr="00FB7A65" w:rsidRDefault="00FB7A65" w:rsidP="00FB7A65">
            <w:pPr>
              <w:numPr>
                <w:ilvl w:val="0"/>
                <w:numId w:val="20"/>
              </w:numPr>
              <w:rPr>
                <w:rFonts w:ascii="Calibri" w:hAnsi="Calibri"/>
                <w:lang w:val="en-IN"/>
              </w:rPr>
            </w:pPr>
            <w:r w:rsidRPr="00FB7A65">
              <w:rPr>
                <w:rFonts w:ascii="Calibri" w:hAnsi="Calibri"/>
                <w:lang w:val="en-IN"/>
              </w:rPr>
              <w:t xml:space="preserve">Coordinated with cross-functional teams to resolve data synchronization and production issues. </w:t>
            </w:r>
          </w:p>
          <w:p w14:paraId="2BFC4CF0" w14:textId="77777777" w:rsidR="00FB7A65" w:rsidRPr="00FB7A65" w:rsidRDefault="00FB7A65" w:rsidP="00FB7A65">
            <w:pPr>
              <w:numPr>
                <w:ilvl w:val="0"/>
                <w:numId w:val="20"/>
              </w:numPr>
              <w:rPr>
                <w:rFonts w:ascii="Calibri" w:hAnsi="Calibri"/>
                <w:lang w:val="en-IN"/>
              </w:rPr>
            </w:pPr>
            <w:r w:rsidRPr="00FB7A65">
              <w:rPr>
                <w:rFonts w:ascii="Calibri" w:hAnsi="Calibri"/>
                <w:lang w:val="en-IN"/>
              </w:rPr>
              <w:t>Ensured high availability and accuracy of enterprise data pipelines. </w:t>
            </w:r>
          </w:p>
        </w:tc>
      </w:tr>
    </w:tbl>
    <w:p w14:paraId="105808DB" w14:textId="77777777" w:rsidR="008E6521" w:rsidRDefault="008E6521" w:rsidP="0096072F">
      <w:pPr>
        <w:rPr>
          <w:rFonts w:ascii="Calibri" w:hAnsi="Calibri"/>
          <w:sz w:val="22"/>
          <w:szCs w:val="22"/>
        </w:rPr>
      </w:pPr>
    </w:p>
    <w:sectPr w:rsidR="008E6521" w:rsidSect="002177C6">
      <w:headerReference w:type="default" r:id="rId11"/>
      <w:footerReference w:type="default" r:id="rId12"/>
      <w:footnotePr>
        <w:pos w:val="beneathText"/>
      </w:footnotePr>
      <w:pgSz w:w="12240" w:h="20163"/>
      <w:pgMar w:top="1440" w:right="720" w:bottom="1440" w:left="1080" w:header="63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079BF" w14:textId="77777777" w:rsidR="00B30ACC" w:rsidRDefault="00B30ACC">
      <w:r>
        <w:separator/>
      </w:r>
    </w:p>
  </w:endnote>
  <w:endnote w:type="continuationSeparator" w:id="0">
    <w:p w14:paraId="4A688B6C" w14:textId="77777777" w:rsidR="00B30ACC" w:rsidRDefault="00B30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Yu Gothic"/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2D918" w14:textId="0461BE81" w:rsidR="006E0E48" w:rsidRPr="004E18E6" w:rsidRDefault="006E0E48" w:rsidP="00552426">
    <w:pPr>
      <w:pStyle w:val="Header"/>
      <w:pBdr>
        <w:top w:val="single" w:sz="4" w:space="1" w:color="000000"/>
      </w:pBdr>
      <w:tabs>
        <w:tab w:val="left" w:pos="2536"/>
        <w:tab w:val="right" w:pos="9000"/>
      </w:tabs>
      <w:spacing w:before="40" w:after="40"/>
      <w:jc w:val="right"/>
      <w:rPr>
        <w:caps/>
        <w:sz w:val="14"/>
        <w:lang w:val="en-GB"/>
      </w:rPr>
    </w:pPr>
    <w:r w:rsidRPr="00AB49B7">
      <w:rPr>
        <w:caps/>
        <w:sz w:val="14"/>
        <w:lang w:val="en-GB"/>
      </w:rPr>
      <w:tab/>
    </w:r>
    <w:r w:rsidRPr="00AB49B7">
      <w:rPr>
        <w:caps/>
        <w:sz w:val="14"/>
        <w:lang w:val="en-GB"/>
      </w:rPr>
      <w:tab/>
    </w:r>
    <w:r w:rsidRPr="00AB49B7">
      <w:rPr>
        <w:caps/>
        <w:sz w:val="20"/>
        <w:lang w:val="en-GB"/>
      </w:rPr>
      <w:t xml:space="preserve">Page </w:t>
    </w:r>
    <w:r w:rsidRPr="00AB49B7">
      <w:rPr>
        <w:caps/>
        <w:sz w:val="20"/>
        <w:lang w:val="en-GB"/>
      </w:rPr>
      <w:fldChar w:fldCharType="begin"/>
    </w:r>
    <w:r w:rsidRPr="00AB49B7">
      <w:rPr>
        <w:caps/>
        <w:sz w:val="20"/>
        <w:lang w:val="en-GB"/>
      </w:rPr>
      <w:instrText xml:space="preserve"> PAGE </w:instrText>
    </w:r>
    <w:r w:rsidRPr="00AB49B7">
      <w:rPr>
        <w:caps/>
        <w:sz w:val="20"/>
        <w:lang w:val="en-GB"/>
      </w:rPr>
      <w:fldChar w:fldCharType="separate"/>
    </w:r>
    <w:r w:rsidR="00AF0AB4">
      <w:rPr>
        <w:caps/>
        <w:noProof/>
        <w:sz w:val="20"/>
        <w:lang w:val="en-GB"/>
      </w:rPr>
      <w:t>2</w:t>
    </w:r>
    <w:r w:rsidRPr="00AB49B7">
      <w:rPr>
        <w:caps/>
        <w:sz w:val="20"/>
        <w:lang w:val="en-GB"/>
      </w:rPr>
      <w:fldChar w:fldCharType="end"/>
    </w:r>
    <w:r w:rsidRPr="00AB49B7">
      <w:rPr>
        <w:caps/>
        <w:sz w:val="20"/>
        <w:lang w:val="en-GB"/>
      </w:rPr>
      <w:t xml:space="preserve"> of </w:t>
    </w:r>
    <w:r w:rsidRPr="00AB49B7">
      <w:rPr>
        <w:caps/>
        <w:sz w:val="20"/>
        <w:lang w:val="en-GB"/>
      </w:rPr>
      <w:fldChar w:fldCharType="begin"/>
    </w:r>
    <w:r w:rsidRPr="00AB49B7">
      <w:rPr>
        <w:caps/>
        <w:sz w:val="20"/>
        <w:lang w:val="en-GB"/>
      </w:rPr>
      <w:instrText xml:space="preserve"> NUMPAGES </w:instrText>
    </w:r>
    <w:r w:rsidRPr="00AB49B7">
      <w:rPr>
        <w:caps/>
        <w:sz w:val="20"/>
        <w:lang w:val="en-GB"/>
      </w:rPr>
      <w:fldChar w:fldCharType="separate"/>
    </w:r>
    <w:r w:rsidR="00AF0AB4">
      <w:rPr>
        <w:caps/>
        <w:noProof/>
        <w:sz w:val="20"/>
        <w:lang w:val="en-GB"/>
      </w:rPr>
      <w:t>3</w:t>
    </w:r>
    <w:r w:rsidRPr="00AB49B7">
      <w:rPr>
        <w:caps/>
        <w:sz w:val="20"/>
        <w:lang w:val="en-GB"/>
      </w:rPr>
      <w:fldChar w:fldCharType="end"/>
    </w:r>
  </w:p>
  <w:p w14:paraId="071F5580" w14:textId="77777777" w:rsidR="006E0E48" w:rsidRDefault="006E0E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8E6F7" w14:textId="77777777" w:rsidR="00B30ACC" w:rsidRDefault="00B30ACC">
      <w:r>
        <w:separator/>
      </w:r>
    </w:p>
  </w:footnote>
  <w:footnote w:type="continuationSeparator" w:id="0">
    <w:p w14:paraId="458B1A90" w14:textId="77777777" w:rsidR="00B30ACC" w:rsidRDefault="00B30A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51294" w14:textId="15D605C5" w:rsidR="00235C22" w:rsidRDefault="00235C22" w:rsidP="032ADCA5">
    <w:pPr>
      <w:pStyle w:val="Header"/>
      <w:tabs>
        <w:tab w:val="clear" w:pos="8640"/>
        <w:tab w:val="right" w:pos="10080"/>
      </w:tabs>
      <w:jc w:val="center"/>
      <w:rPr>
        <w:rFonts w:ascii="Calibri" w:hAnsi="Calibri"/>
        <w:b/>
        <w:bCs/>
        <w:noProof/>
        <w:sz w:val="28"/>
        <w:szCs w:val="28"/>
        <w:lang w:val="en-US" w:eastAsia="en-US"/>
      </w:rPr>
    </w:pPr>
    <w:r>
      <w:rPr>
        <w:rFonts w:ascii="Calibri" w:hAnsi="Calibri"/>
        <w:b/>
        <w:bCs/>
        <w:noProof/>
        <w:sz w:val="28"/>
        <w:szCs w:val="28"/>
        <w:lang w:val="en-US" w:eastAsia="en-US"/>
      </w:rPr>
      <w:t xml:space="preserve">                                                             </w:t>
    </w:r>
    <w:r w:rsidR="00B24FF2">
      <w:rPr>
        <w:rFonts w:ascii="Calibri" w:hAnsi="Calibri"/>
        <w:b/>
        <w:bCs/>
        <w:noProof/>
        <w:sz w:val="28"/>
        <w:szCs w:val="28"/>
        <w:lang w:val="en-US" w:eastAsia="en-US"/>
      </w:rPr>
      <w:t xml:space="preserve"> </w:t>
    </w:r>
    <w:r>
      <w:rPr>
        <w:rFonts w:ascii="Calibri" w:hAnsi="Calibri"/>
        <w:b/>
        <w:bCs/>
        <w:noProof/>
        <w:sz w:val="28"/>
        <w:szCs w:val="28"/>
        <w:lang w:val="en-US" w:eastAsia="en-US"/>
      </w:rPr>
      <w:t xml:space="preserve">                                                      </w:t>
    </w:r>
    <w:r w:rsidR="00B24FF2">
      <w:rPr>
        <w:rFonts w:ascii="Calibri" w:hAnsi="Calibri"/>
        <w:b/>
        <w:bCs/>
        <w:noProof/>
        <w:sz w:val="28"/>
        <w:szCs w:val="28"/>
        <w:lang w:val="en-US" w:eastAsia="en-US"/>
      </w:rPr>
      <w:t xml:space="preserve">     </w:t>
    </w:r>
    <w:r>
      <w:rPr>
        <w:rFonts w:ascii="Calibri" w:hAnsi="Calibri"/>
        <w:b/>
        <w:bCs/>
        <w:noProof/>
        <w:sz w:val="28"/>
        <w:szCs w:val="28"/>
        <w:lang w:val="en-US" w:eastAsia="en-US"/>
      </w:rPr>
      <w:t xml:space="preserve">    </w:t>
    </w:r>
    <w:r w:rsidRPr="006D4FB4">
      <w:rPr>
        <w:b/>
        <w:bCs/>
        <w:noProof/>
      </w:rPr>
      <w:drawing>
        <wp:inline distT="0" distB="0" distL="0" distR="0" wp14:anchorId="5ECED884" wp14:editId="40552C60">
          <wp:extent cx="1236980" cy="480060"/>
          <wp:effectExtent l="0" t="0" r="1270" b="0"/>
          <wp:docPr id="1510539104" name="Picture 1" descr="A logo with a colorful triangle and a person in the midd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logo with a colorful triangle and a person in the middle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6980" cy="480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CEBE786" w14:textId="258C0410" w:rsidR="006E0E48" w:rsidRDefault="005F5F82" w:rsidP="005F5F82">
    <w:pPr>
      <w:pStyle w:val="Header"/>
      <w:tabs>
        <w:tab w:val="clear" w:pos="8640"/>
        <w:tab w:val="right" w:pos="10080"/>
      </w:tabs>
      <w:jc w:val="center"/>
      <w:rPr>
        <w:rFonts w:ascii="Calibri" w:hAnsi="Calibri"/>
        <w:b/>
        <w:bCs/>
        <w:noProof/>
        <w:sz w:val="28"/>
        <w:szCs w:val="28"/>
        <w:lang w:val="en-US" w:eastAsia="en-US"/>
      </w:rPr>
    </w:pPr>
    <w:r>
      <w:rPr>
        <w:rFonts w:ascii="Calibri" w:hAnsi="Calibri"/>
        <w:b/>
        <w:bCs/>
        <w:noProof/>
        <w:sz w:val="28"/>
        <w:szCs w:val="28"/>
        <w:lang w:val="en-US" w:eastAsia="en-US"/>
      </w:rPr>
      <w:t>Kypu Naga Naveen</w:t>
    </w:r>
  </w:p>
  <w:p w14:paraId="011DFBD7" w14:textId="2E58A846" w:rsidR="00342E38" w:rsidRDefault="005F5F82" w:rsidP="004A1F6F">
    <w:pPr>
      <w:pStyle w:val="Header"/>
      <w:jc w:val="center"/>
      <w:rPr>
        <w:lang w:val="en-US"/>
      </w:rPr>
    </w:pPr>
    <w:hyperlink r:id="rId2" w:history="1">
      <w:r w:rsidRPr="004031A8">
        <w:rPr>
          <w:rStyle w:val="Hyperlink"/>
          <w:lang w:val="en-US"/>
        </w:rPr>
        <w:t>naveen.kypu@valuemomentum.com</w:t>
      </w:r>
    </w:hyperlink>
  </w:p>
  <w:p w14:paraId="68167C72" w14:textId="77777777" w:rsidR="00235C22" w:rsidRPr="004A1F6F" w:rsidRDefault="00235C22" w:rsidP="004A1F6F">
    <w:pPr>
      <w:pStyle w:val="Header"/>
      <w:jc w:val="cent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9F027A4C"/>
    <w:name w:val="WW8Num1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375E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22"/>
        <w:szCs w:val="22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6" w15:restartNumberingAfterBreak="0">
    <w:nsid w:val="00000007"/>
    <w:multiLevelType w:val="singleLevel"/>
    <w:tmpl w:val="E55450EA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7" w15:restartNumberingAfterBreak="0">
    <w:nsid w:val="00000008"/>
    <w:multiLevelType w:val="singleLevel"/>
    <w:tmpl w:val="DE10A7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028F6112"/>
    <w:multiLevelType w:val="multilevel"/>
    <w:tmpl w:val="5790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3202324"/>
    <w:multiLevelType w:val="hybridMultilevel"/>
    <w:tmpl w:val="930A5906"/>
    <w:lvl w:ilvl="0" w:tplc="0EA061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44C78B8"/>
    <w:multiLevelType w:val="multilevel"/>
    <w:tmpl w:val="FE6E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194C5F"/>
    <w:multiLevelType w:val="hybridMultilevel"/>
    <w:tmpl w:val="18EEE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0F2149"/>
    <w:multiLevelType w:val="hybridMultilevel"/>
    <w:tmpl w:val="2A845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BE12CE"/>
    <w:multiLevelType w:val="hybridMultilevel"/>
    <w:tmpl w:val="359039F8"/>
    <w:lvl w:ilvl="0" w:tplc="E53013AC">
      <w:numFmt w:val="bullet"/>
      <w:lvlText w:val=""/>
      <w:lvlJc w:val="left"/>
      <w:pPr>
        <w:ind w:left="720" w:hanging="360"/>
      </w:pPr>
      <w:rPr>
        <w:rFonts w:ascii="Calibri" w:eastAsia="Verdan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491E24"/>
    <w:multiLevelType w:val="hybridMultilevel"/>
    <w:tmpl w:val="2B6AD116"/>
    <w:lvl w:ilvl="0" w:tplc="D06EC4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B215A4"/>
    <w:multiLevelType w:val="hybridMultilevel"/>
    <w:tmpl w:val="E1B8FCE8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22"/>
        </w:tabs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42"/>
        </w:tabs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62"/>
        </w:tabs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582"/>
        </w:tabs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02"/>
        </w:tabs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22"/>
        </w:tabs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42"/>
        </w:tabs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62"/>
        </w:tabs>
        <w:ind w:left="6462" w:hanging="360"/>
      </w:pPr>
      <w:rPr>
        <w:rFonts w:ascii="Wingdings" w:hAnsi="Wingdings" w:hint="default"/>
      </w:rPr>
    </w:lvl>
  </w:abstractNum>
  <w:abstractNum w:abstractNumId="16" w15:restartNumberingAfterBreak="0">
    <w:nsid w:val="27C574D6"/>
    <w:multiLevelType w:val="hybridMultilevel"/>
    <w:tmpl w:val="04800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EA7FD6"/>
    <w:multiLevelType w:val="multilevel"/>
    <w:tmpl w:val="2B68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07F45F2"/>
    <w:multiLevelType w:val="hybridMultilevel"/>
    <w:tmpl w:val="4EC427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3B742F7"/>
    <w:multiLevelType w:val="multilevel"/>
    <w:tmpl w:val="9464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B58529C"/>
    <w:multiLevelType w:val="hybridMultilevel"/>
    <w:tmpl w:val="C4C2CD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8E6679"/>
    <w:multiLevelType w:val="multilevel"/>
    <w:tmpl w:val="FD34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FCD3BCD"/>
    <w:multiLevelType w:val="multilevel"/>
    <w:tmpl w:val="E210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0EB05BB"/>
    <w:multiLevelType w:val="hybridMultilevel"/>
    <w:tmpl w:val="2642294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A3C5724"/>
    <w:multiLevelType w:val="multilevel"/>
    <w:tmpl w:val="AC00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BA569C2"/>
    <w:multiLevelType w:val="multilevel"/>
    <w:tmpl w:val="059A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DEE0A5A"/>
    <w:multiLevelType w:val="hybridMultilevel"/>
    <w:tmpl w:val="5308B472"/>
    <w:lvl w:ilvl="0" w:tplc="0728C73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706E74DD"/>
    <w:multiLevelType w:val="hybridMultilevel"/>
    <w:tmpl w:val="079AF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9202FE"/>
    <w:multiLevelType w:val="multilevel"/>
    <w:tmpl w:val="0D14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B954882"/>
    <w:multiLevelType w:val="multilevel"/>
    <w:tmpl w:val="EAD6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CC97982"/>
    <w:multiLevelType w:val="hybridMultilevel"/>
    <w:tmpl w:val="B3AC5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8016091">
    <w:abstractNumId w:val="30"/>
  </w:num>
  <w:num w:numId="2" w16cid:durableId="1296793522">
    <w:abstractNumId w:val="20"/>
  </w:num>
  <w:num w:numId="3" w16cid:durableId="813302445">
    <w:abstractNumId w:val="12"/>
  </w:num>
  <w:num w:numId="4" w16cid:durableId="1064988144">
    <w:abstractNumId w:val="26"/>
  </w:num>
  <w:num w:numId="5" w16cid:durableId="1688174415">
    <w:abstractNumId w:val="14"/>
  </w:num>
  <w:num w:numId="6" w16cid:durableId="253367455">
    <w:abstractNumId w:val="9"/>
    <w:lvlOverride w:ilvl="0">
      <w:startOverride w:val="1"/>
    </w:lvlOverride>
  </w:num>
  <w:num w:numId="7" w16cid:durableId="1877504471">
    <w:abstractNumId w:val="2"/>
  </w:num>
  <w:num w:numId="8" w16cid:durableId="22636442">
    <w:abstractNumId w:val="1"/>
  </w:num>
  <w:num w:numId="9" w16cid:durableId="1934119640">
    <w:abstractNumId w:val="7"/>
  </w:num>
  <w:num w:numId="10" w16cid:durableId="256908307">
    <w:abstractNumId w:val="15"/>
  </w:num>
  <w:num w:numId="11" w16cid:durableId="93593360">
    <w:abstractNumId w:val="9"/>
  </w:num>
  <w:num w:numId="12" w16cid:durableId="283970541">
    <w:abstractNumId w:val="6"/>
  </w:num>
  <w:num w:numId="13" w16cid:durableId="1200895859">
    <w:abstractNumId w:val="11"/>
  </w:num>
  <w:num w:numId="14" w16cid:durableId="25523282">
    <w:abstractNumId w:val="18"/>
  </w:num>
  <w:num w:numId="15" w16cid:durableId="1042636536">
    <w:abstractNumId w:val="23"/>
  </w:num>
  <w:num w:numId="16" w16cid:durableId="553002751">
    <w:abstractNumId w:val="16"/>
  </w:num>
  <w:num w:numId="17" w16cid:durableId="1795752791">
    <w:abstractNumId w:val="10"/>
  </w:num>
  <w:num w:numId="18" w16cid:durableId="209852476">
    <w:abstractNumId w:val="27"/>
  </w:num>
  <w:num w:numId="19" w16cid:durableId="556431994">
    <w:abstractNumId w:val="13"/>
  </w:num>
  <w:num w:numId="20" w16cid:durableId="669451253">
    <w:abstractNumId w:val="28"/>
  </w:num>
  <w:num w:numId="21" w16cid:durableId="153766107">
    <w:abstractNumId w:val="29"/>
  </w:num>
  <w:num w:numId="22" w16cid:durableId="1288781452">
    <w:abstractNumId w:val="21"/>
  </w:num>
  <w:num w:numId="23" w16cid:durableId="1490945213">
    <w:abstractNumId w:val="19"/>
  </w:num>
  <w:num w:numId="24" w16cid:durableId="778568342">
    <w:abstractNumId w:val="8"/>
  </w:num>
  <w:num w:numId="25" w16cid:durableId="1753045590">
    <w:abstractNumId w:val="25"/>
  </w:num>
  <w:num w:numId="26" w16cid:durableId="1767651037">
    <w:abstractNumId w:val="22"/>
  </w:num>
  <w:num w:numId="27" w16cid:durableId="1714650204">
    <w:abstractNumId w:val="24"/>
  </w:num>
  <w:num w:numId="28" w16cid:durableId="764569011">
    <w:abstractNumId w:val="17"/>
  </w:num>
  <w:num w:numId="29" w16cid:durableId="2130780790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wMLIwNjCwNDAyNTY1MzNU0lEKTi0uzszPAykwrAUAz393OywAAAA="/>
  </w:docVars>
  <w:rsids>
    <w:rsidRoot w:val="00137895"/>
    <w:rsid w:val="0000066B"/>
    <w:rsid w:val="00000B22"/>
    <w:rsid w:val="00002D0C"/>
    <w:rsid w:val="00004EC8"/>
    <w:rsid w:val="00005169"/>
    <w:rsid w:val="00012210"/>
    <w:rsid w:val="000132C7"/>
    <w:rsid w:val="00013991"/>
    <w:rsid w:val="0002202A"/>
    <w:rsid w:val="000239EE"/>
    <w:rsid w:val="00024487"/>
    <w:rsid w:val="00036DE1"/>
    <w:rsid w:val="00037F47"/>
    <w:rsid w:val="00041249"/>
    <w:rsid w:val="0005315F"/>
    <w:rsid w:val="00053F55"/>
    <w:rsid w:val="00056056"/>
    <w:rsid w:val="00056587"/>
    <w:rsid w:val="00056736"/>
    <w:rsid w:val="000621BF"/>
    <w:rsid w:val="00066495"/>
    <w:rsid w:val="00071342"/>
    <w:rsid w:val="0007259D"/>
    <w:rsid w:val="00077C18"/>
    <w:rsid w:val="00083235"/>
    <w:rsid w:val="000840FF"/>
    <w:rsid w:val="00091601"/>
    <w:rsid w:val="00096003"/>
    <w:rsid w:val="000A3BAC"/>
    <w:rsid w:val="000A524A"/>
    <w:rsid w:val="000A5F94"/>
    <w:rsid w:val="000A7686"/>
    <w:rsid w:val="000B046D"/>
    <w:rsid w:val="000B1B84"/>
    <w:rsid w:val="000C28F1"/>
    <w:rsid w:val="000C517A"/>
    <w:rsid w:val="000D422E"/>
    <w:rsid w:val="000E48F8"/>
    <w:rsid w:val="000E575E"/>
    <w:rsid w:val="000F0329"/>
    <w:rsid w:val="000F0E80"/>
    <w:rsid w:val="001016CB"/>
    <w:rsid w:val="00101729"/>
    <w:rsid w:val="00103CF4"/>
    <w:rsid w:val="00120072"/>
    <w:rsid w:val="001205D5"/>
    <w:rsid w:val="001210BD"/>
    <w:rsid w:val="00125EA0"/>
    <w:rsid w:val="001325A5"/>
    <w:rsid w:val="00136659"/>
    <w:rsid w:val="00137895"/>
    <w:rsid w:val="001435A1"/>
    <w:rsid w:val="00152CA6"/>
    <w:rsid w:val="00154BAC"/>
    <w:rsid w:val="00157C34"/>
    <w:rsid w:val="00163B6A"/>
    <w:rsid w:val="001656AA"/>
    <w:rsid w:val="00167278"/>
    <w:rsid w:val="00167E8C"/>
    <w:rsid w:val="001715A8"/>
    <w:rsid w:val="0017251B"/>
    <w:rsid w:val="00175DE4"/>
    <w:rsid w:val="00175F86"/>
    <w:rsid w:val="00180BDB"/>
    <w:rsid w:val="001865B6"/>
    <w:rsid w:val="00195994"/>
    <w:rsid w:val="00197956"/>
    <w:rsid w:val="001A2A78"/>
    <w:rsid w:val="001A7B09"/>
    <w:rsid w:val="001B0681"/>
    <w:rsid w:val="001B2AA5"/>
    <w:rsid w:val="001B64B8"/>
    <w:rsid w:val="001B7D4B"/>
    <w:rsid w:val="001C04EF"/>
    <w:rsid w:val="001C1786"/>
    <w:rsid w:val="001C49C3"/>
    <w:rsid w:val="001C65DF"/>
    <w:rsid w:val="001D0457"/>
    <w:rsid w:val="001E1506"/>
    <w:rsid w:val="001E2929"/>
    <w:rsid w:val="001E7910"/>
    <w:rsid w:val="001F4CD2"/>
    <w:rsid w:val="001F5AE5"/>
    <w:rsid w:val="001F6D6E"/>
    <w:rsid w:val="00201F3E"/>
    <w:rsid w:val="00204F9A"/>
    <w:rsid w:val="00205E31"/>
    <w:rsid w:val="0020605D"/>
    <w:rsid w:val="00206569"/>
    <w:rsid w:val="00207C4E"/>
    <w:rsid w:val="002177C6"/>
    <w:rsid w:val="0022067C"/>
    <w:rsid w:val="002237D9"/>
    <w:rsid w:val="002244BC"/>
    <w:rsid w:val="0023444D"/>
    <w:rsid w:val="002348AD"/>
    <w:rsid w:val="00235C22"/>
    <w:rsid w:val="0024121F"/>
    <w:rsid w:val="00241CB6"/>
    <w:rsid w:val="002471E7"/>
    <w:rsid w:val="00247983"/>
    <w:rsid w:val="002529D8"/>
    <w:rsid w:val="0026248F"/>
    <w:rsid w:val="00264D05"/>
    <w:rsid w:val="00265211"/>
    <w:rsid w:val="00266EC5"/>
    <w:rsid w:val="002742FA"/>
    <w:rsid w:val="00275E51"/>
    <w:rsid w:val="002835A4"/>
    <w:rsid w:val="00294371"/>
    <w:rsid w:val="002A5663"/>
    <w:rsid w:val="002A6C71"/>
    <w:rsid w:val="002B09DB"/>
    <w:rsid w:val="002B47D4"/>
    <w:rsid w:val="002B5C9D"/>
    <w:rsid w:val="002C0718"/>
    <w:rsid w:val="002C3228"/>
    <w:rsid w:val="002C5270"/>
    <w:rsid w:val="002D21CC"/>
    <w:rsid w:val="002D4F5D"/>
    <w:rsid w:val="002D6423"/>
    <w:rsid w:val="002E608C"/>
    <w:rsid w:val="002E6C3C"/>
    <w:rsid w:val="002F255C"/>
    <w:rsid w:val="002F41F7"/>
    <w:rsid w:val="002F79E6"/>
    <w:rsid w:val="002F7F2C"/>
    <w:rsid w:val="003025FF"/>
    <w:rsid w:val="00306E93"/>
    <w:rsid w:val="0030789A"/>
    <w:rsid w:val="0031159A"/>
    <w:rsid w:val="00314BF5"/>
    <w:rsid w:val="00321EF7"/>
    <w:rsid w:val="00324B26"/>
    <w:rsid w:val="0032502C"/>
    <w:rsid w:val="003277F9"/>
    <w:rsid w:val="0034193C"/>
    <w:rsid w:val="00342E38"/>
    <w:rsid w:val="003439FB"/>
    <w:rsid w:val="0034567E"/>
    <w:rsid w:val="00350408"/>
    <w:rsid w:val="00350E52"/>
    <w:rsid w:val="00353A5E"/>
    <w:rsid w:val="003563AC"/>
    <w:rsid w:val="00361468"/>
    <w:rsid w:val="00363B0C"/>
    <w:rsid w:val="003702BD"/>
    <w:rsid w:val="003742E3"/>
    <w:rsid w:val="00375C21"/>
    <w:rsid w:val="00376BA1"/>
    <w:rsid w:val="00377EC0"/>
    <w:rsid w:val="0038341C"/>
    <w:rsid w:val="00383A11"/>
    <w:rsid w:val="00392C18"/>
    <w:rsid w:val="00393AEE"/>
    <w:rsid w:val="0039639A"/>
    <w:rsid w:val="0039736C"/>
    <w:rsid w:val="003A0266"/>
    <w:rsid w:val="003A1754"/>
    <w:rsid w:val="003A6DEF"/>
    <w:rsid w:val="003A733C"/>
    <w:rsid w:val="003B176C"/>
    <w:rsid w:val="003B7E23"/>
    <w:rsid w:val="003C29E8"/>
    <w:rsid w:val="003C3E95"/>
    <w:rsid w:val="003C5BCD"/>
    <w:rsid w:val="003C5D31"/>
    <w:rsid w:val="003D1D16"/>
    <w:rsid w:val="003D3BC2"/>
    <w:rsid w:val="003E0CB9"/>
    <w:rsid w:val="003E5320"/>
    <w:rsid w:val="003E5A97"/>
    <w:rsid w:val="003F178D"/>
    <w:rsid w:val="003F3680"/>
    <w:rsid w:val="003F50F0"/>
    <w:rsid w:val="00400FB0"/>
    <w:rsid w:val="00402362"/>
    <w:rsid w:val="00402F8E"/>
    <w:rsid w:val="004069B7"/>
    <w:rsid w:val="004071DD"/>
    <w:rsid w:val="004122DC"/>
    <w:rsid w:val="0041308C"/>
    <w:rsid w:val="00413508"/>
    <w:rsid w:val="00415475"/>
    <w:rsid w:val="004201B5"/>
    <w:rsid w:val="004203E0"/>
    <w:rsid w:val="00430E21"/>
    <w:rsid w:val="00432AF1"/>
    <w:rsid w:val="00440EE1"/>
    <w:rsid w:val="004517B5"/>
    <w:rsid w:val="004567F9"/>
    <w:rsid w:val="00460131"/>
    <w:rsid w:val="00474CF4"/>
    <w:rsid w:val="004758CC"/>
    <w:rsid w:val="00475B7E"/>
    <w:rsid w:val="00476602"/>
    <w:rsid w:val="00485105"/>
    <w:rsid w:val="00494B61"/>
    <w:rsid w:val="0049548B"/>
    <w:rsid w:val="00496563"/>
    <w:rsid w:val="004A022A"/>
    <w:rsid w:val="004A1598"/>
    <w:rsid w:val="004A1F6F"/>
    <w:rsid w:val="004A25D5"/>
    <w:rsid w:val="004B24BB"/>
    <w:rsid w:val="004B4CD6"/>
    <w:rsid w:val="004C0517"/>
    <w:rsid w:val="004C193A"/>
    <w:rsid w:val="004C3CCA"/>
    <w:rsid w:val="004C6E64"/>
    <w:rsid w:val="004D1181"/>
    <w:rsid w:val="004D2F1B"/>
    <w:rsid w:val="004D5F3F"/>
    <w:rsid w:val="00507C0E"/>
    <w:rsid w:val="00512973"/>
    <w:rsid w:val="00513E0D"/>
    <w:rsid w:val="00520E3F"/>
    <w:rsid w:val="0052171C"/>
    <w:rsid w:val="0052371A"/>
    <w:rsid w:val="00525D48"/>
    <w:rsid w:val="0053728C"/>
    <w:rsid w:val="00552426"/>
    <w:rsid w:val="00553E0B"/>
    <w:rsid w:val="005648D6"/>
    <w:rsid w:val="0057464F"/>
    <w:rsid w:val="00574ED0"/>
    <w:rsid w:val="0058171D"/>
    <w:rsid w:val="00582806"/>
    <w:rsid w:val="0058425F"/>
    <w:rsid w:val="00584A75"/>
    <w:rsid w:val="00584FCF"/>
    <w:rsid w:val="00585BCE"/>
    <w:rsid w:val="00594ADB"/>
    <w:rsid w:val="005A1B96"/>
    <w:rsid w:val="005A2597"/>
    <w:rsid w:val="005A2DEA"/>
    <w:rsid w:val="005A5595"/>
    <w:rsid w:val="005A741B"/>
    <w:rsid w:val="005C7A40"/>
    <w:rsid w:val="005C7CFD"/>
    <w:rsid w:val="005D073B"/>
    <w:rsid w:val="005D4B4A"/>
    <w:rsid w:val="005E12DA"/>
    <w:rsid w:val="005E147D"/>
    <w:rsid w:val="005E45FA"/>
    <w:rsid w:val="005E4BAA"/>
    <w:rsid w:val="005E4E8B"/>
    <w:rsid w:val="005E5A74"/>
    <w:rsid w:val="005E6AF9"/>
    <w:rsid w:val="005F0F11"/>
    <w:rsid w:val="005F4757"/>
    <w:rsid w:val="005F4DB4"/>
    <w:rsid w:val="005F5F82"/>
    <w:rsid w:val="0060108F"/>
    <w:rsid w:val="00606821"/>
    <w:rsid w:val="00606FBF"/>
    <w:rsid w:val="00607060"/>
    <w:rsid w:val="0060761B"/>
    <w:rsid w:val="00610608"/>
    <w:rsid w:val="006123AB"/>
    <w:rsid w:val="00615A40"/>
    <w:rsid w:val="006164B1"/>
    <w:rsid w:val="00616935"/>
    <w:rsid w:val="00620C9E"/>
    <w:rsid w:val="00622007"/>
    <w:rsid w:val="006325BE"/>
    <w:rsid w:val="00632AE1"/>
    <w:rsid w:val="006353E2"/>
    <w:rsid w:val="00636E9C"/>
    <w:rsid w:val="0063784B"/>
    <w:rsid w:val="006378D1"/>
    <w:rsid w:val="00637ACB"/>
    <w:rsid w:val="00641C5F"/>
    <w:rsid w:val="00643D34"/>
    <w:rsid w:val="00644D02"/>
    <w:rsid w:val="006509C8"/>
    <w:rsid w:val="006511E7"/>
    <w:rsid w:val="00657161"/>
    <w:rsid w:val="006579EC"/>
    <w:rsid w:val="00657A16"/>
    <w:rsid w:val="0067103B"/>
    <w:rsid w:val="006732EC"/>
    <w:rsid w:val="00675B26"/>
    <w:rsid w:val="006776B3"/>
    <w:rsid w:val="006809F1"/>
    <w:rsid w:val="00683154"/>
    <w:rsid w:val="0068375D"/>
    <w:rsid w:val="00685921"/>
    <w:rsid w:val="00693434"/>
    <w:rsid w:val="006955E1"/>
    <w:rsid w:val="006975AC"/>
    <w:rsid w:val="006A01D7"/>
    <w:rsid w:val="006A24E3"/>
    <w:rsid w:val="006A66FF"/>
    <w:rsid w:val="006B0C81"/>
    <w:rsid w:val="006B14E6"/>
    <w:rsid w:val="006B777F"/>
    <w:rsid w:val="006D0848"/>
    <w:rsid w:val="006D5354"/>
    <w:rsid w:val="006D5EEF"/>
    <w:rsid w:val="006E012F"/>
    <w:rsid w:val="006E0E48"/>
    <w:rsid w:val="006E3D8D"/>
    <w:rsid w:val="006F47C9"/>
    <w:rsid w:val="006F59F7"/>
    <w:rsid w:val="006F750F"/>
    <w:rsid w:val="00705B03"/>
    <w:rsid w:val="00707F9F"/>
    <w:rsid w:val="0071222A"/>
    <w:rsid w:val="00713DF6"/>
    <w:rsid w:val="007166F3"/>
    <w:rsid w:val="00720560"/>
    <w:rsid w:val="00735E95"/>
    <w:rsid w:val="007366F2"/>
    <w:rsid w:val="007378A2"/>
    <w:rsid w:val="00740742"/>
    <w:rsid w:val="00742134"/>
    <w:rsid w:val="00745BD0"/>
    <w:rsid w:val="007513A4"/>
    <w:rsid w:val="007521BD"/>
    <w:rsid w:val="007531E5"/>
    <w:rsid w:val="00756F47"/>
    <w:rsid w:val="007601CB"/>
    <w:rsid w:val="007615AC"/>
    <w:rsid w:val="007634C2"/>
    <w:rsid w:val="00766DE2"/>
    <w:rsid w:val="0077229D"/>
    <w:rsid w:val="007732A0"/>
    <w:rsid w:val="0077355E"/>
    <w:rsid w:val="007742FD"/>
    <w:rsid w:val="00775E6A"/>
    <w:rsid w:val="00781037"/>
    <w:rsid w:val="00791F88"/>
    <w:rsid w:val="007A1752"/>
    <w:rsid w:val="007A17E7"/>
    <w:rsid w:val="007A223C"/>
    <w:rsid w:val="007A53C0"/>
    <w:rsid w:val="007A5BF3"/>
    <w:rsid w:val="007B1CFF"/>
    <w:rsid w:val="007B5E77"/>
    <w:rsid w:val="007C0E49"/>
    <w:rsid w:val="007C2CA1"/>
    <w:rsid w:val="007C4B65"/>
    <w:rsid w:val="007C57B6"/>
    <w:rsid w:val="007C5B20"/>
    <w:rsid w:val="007D12CF"/>
    <w:rsid w:val="007D6AE0"/>
    <w:rsid w:val="007E102E"/>
    <w:rsid w:val="007E739C"/>
    <w:rsid w:val="007F08CD"/>
    <w:rsid w:val="007F1E2B"/>
    <w:rsid w:val="007F3B33"/>
    <w:rsid w:val="007F3CC9"/>
    <w:rsid w:val="007F5641"/>
    <w:rsid w:val="007F5E23"/>
    <w:rsid w:val="007F7384"/>
    <w:rsid w:val="008000C2"/>
    <w:rsid w:val="00802757"/>
    <w:rsid w:val="008052E5"/>
    <w:rsid w:val="008065F7"/>
    <w:rsid w:val="00807029"/>
    <w:rsid w:val="008178BF"/>
    <w:rsid w:val="008202AE"/>
    <w:rsid w:val="008250D2"/>
    <w:rsid w:val="00827BEF"/>
    <w:rsid w:val="0083153C"/>
    <w:rsid w:val="00834EE8"/>
    <w:rsid w:val="00835B07"/>
    <w:rsid w:val="00845B18"/>
    <w:rsid w:val="008476D8"/>
    <w:rsid w:val="00847CCB"/>
    <w:rsid w:val="00850DC4"/>
    <w:rsid w:val="0085430A"/>
    <w:rsid w:val="0085579F"/>
    <w:rsid w:val="00863DB2"/>
    <w:rsid w:val="00864770"/>
    <w:rsid w:val="008652DC"/>
    <w:rsid w:val="008713C9"/>
    <w:rsid w:val="0088390B"/>
    <w:rsid w:val="00886D16"/>
    <w:rsid w:val="008923FF"/>
    <w:rsid w:val="00892A8B"/>
    <w:rsid w:val="008A344F"/>
    <w:rsid w:val="008A38B1"/>
    <w:rsid w:val="008A4D96"/>
    <w:rsid w:val="008B6063"/>
    <w:rsid w:val="008B7DBA"/>
    <w:rsid w:val="008C1562"/>
    <w:rsid w:val="008C3590"/>
    <w:rsid w:val="008C36A5"/>
    <w:rsid w:val="008D3756"/>
    <w:rsid w:val="008D3EA2"/>
    <w:rsid w:val="008D4541"/>
    <w:rsid w:val="008D7F83"/>
    <w:rsid w:val="008E6521"/>
    <w:rsid w:val="008E73A8"/>
    <w:rsid w:val="008F5F79"/>
    <w:rsid w:val="009008F6"/>
    <w:rsid w:val="00903D35"/>
    <w:rsid w:val="00913195"/>
    <w:rsid w:val="0091472D"/>
    <w:rsid w:val="00915457"/>
    <w:rsid w:val="00916A6C"/>
    <w:rsid w:val="00917921"/>
    <w:rsid w:val="0092037A"/>
    <w:rsid w:val="009205C4"/>
    <w:rsid w:val="00924D43"/>
    <w:rsid w:val="00930956"/>
    <w:rsid w:val="00933292"/>
    <w:rsid w:val="009341A0"/>
    <w:rsid w:val="0093557D"/>
    <w:rsid w:val="00937DE6"/>
    <w:rsid w:val="00940B15"/>
    <w:rsid w:val="009522F4"/>
    <w:rsid w:val="009524F0"/>
    <w:rsid w:val="0096072F"/>
    <w:rsid w:val="0096195D"/>
    <w:rsid w:val="00963766"/>
    <w:rsid w:val="0096640F"/>
    <w:rsid w:val="00967B03"/>
    <w:rsid w:val="00971D5B"/>
    <w:rsid w:val="00973166"/>
    <w:rsid w:val="00980355"/>
    <w:rsid w:val="00980898"/>
    <w:rsid w:val="0098126A"/>
    <w:rsid w:val="00987C23"/>
    <w:rsid w:val="00992440"/>
    <w:rsid w:val="00993992"/>
    <w:rsid w:val="009A253D"/>
    <w:rsid w:val="009A3E8A"/>
    <w:rsid w:val="009A7F10"/>
    <w:rsid w:val="009B0C6E"/>
    <w:rsid w:val="009B219D"/>
    <w:rsid w:val="009B4C77"/>
    <w:rsid w:val="009B5A3B"/>
    <w:rsid w:val="009C71F8"/>
    <w:rsid w:val="009D0526"/>
    <w:rsid w:val="009D0DA9"/>
    <w:rsid w:val="009D3D3A"/>
    <w:rsid w:val="009D63D4"/>
    <w:rsid w:val="009F0F75"/>
    <w:rsid w:val="009F103F"/>
    <w:rsid w:val="009F2C1E"/>
    <w:rsid w:val="00A00A07"/>
    <w:rsid w:val="00A02989"/>
    <w:rsid w:val="00A03EC9"/>
    <w:rsid w:val="00A0416D"/>
    <w:rsid w:val="00A0469F"/>
    <w:rsid w:val="00A0559E"/>
    <w:rsid w:val="00A05848"/>
    <w:rsid w:val="00A11DC9"/>
    <w:rsid w:val="00A12008"/>
    <w:rsid w:val="00A12A8E"/>
    <w:rsid w:val="00A25DA7"/>
    <w:rsid w:val="00A31200"/>
    <w:rsid w:val="00A3263C"/>
    <w:rsid w:val="00A33C89"/>
    <w:rsid w:val="00A427FE"/>
    <w:rsid w:val="00A43973"/>
    <w:rsid w:val="00A44082"/>
    <w:rsid w:val="00A54202"/>
    <w:rsid w:val="00A57E98"/>
    <w:rsid w:val="00A60AB2"/>
    <w:rsid w:val="00A61252"/>
    <w:rsid w:val="00A61826"/>
    <w:rsid w:val="00A62546"/>
    <w:rsid w:val="00A65E4E"/>
    <w:rsid w:val="00A82C61"/>
    <w:rsid w:val="00A83228"/>
    <w:rsid w:val="00A84B3A"/>
    <w:rsid w:val="00A879F7"/>
    <w:rsid w:val="00A9064A"/>
    <w:rsid w:val="00A956A8"/>
    <w:rsid w:val="00AA00AD"/>
    <w:rsid w:val="00AA1275"/>
    <w:rsid w:val="00AA185A"/>
    <w:rsid w:val="00AA2C76"/>
    <w:rsid w:val="00AA5708"/>
    <w:rsid w:val="00AA774A"/>
    <w:rsid w:val="00AB1162"/>
    <w:rsid w:val="00AB31DB"/>
    <w:rsid w:val="00AB4E88"/>
    <w:rsid w:val="00AB5A63"/>
    <w:rsid w:val="00AB606D"/>
    <w:rsid w:val="00AC0016"/>
    <w:rsid w:val="00AC1EEE"/>
    <w:rsid w:val="00AC32D2"/>
    <w:rsid w:val="00AC390A"/>
    <w:rsid w:val="00AC4F89"/>
    <w:rsid w:val="00AC509D"/>
    <w:rsid w:val="00AC5CE8"/>
    <w:rsid w:val="00AC7AD4"/>
    <w:rsid w:val="00AD6322"/>
    <w:rsid w:val="00AE3217"/>
    <w:rsid w:val="00AE6DF6"/>
    <w:rsid w:val="00AE76F6"/>
    <w:rsid w:val="00AF0806"/>
    <w:rsid w:val="00AF0AB4"/>
    <w:rsid w:val="00AF6515"/>
    <w:rsid w:val="00AF6D18"/>
    <w:rsid w:val="00B12A81"/>
    <w:rsid w:val="00B13355"/>
    <w:rsid w:val="00B16C51"/>
    <w:rsid w:val="00B1774F"/>
    <w:rsid w:val="00B207D4"/>
    <w:rsid w:val="00B21028"/>
    <w:rsid w:val="00B22E24"/>
    <w:rsid w:val="00B24FF2"/>
    <w:rsid w:val="00B2580C"/>
    <w:rsid w:val="00B26147"/>
    <w:rsid w:val="00B30ACC"/>
    <w:rsid w:val="00B34770"/>
    <w:rsid w:val="00B412D8"/>
    <w:rsid w:val="00B42C2B"/>
    <w:rsid w:val="00B512CD"/>
    <w:rsid w:val="00B5296A"/>
    <w:rsid w:val="00B542D5"/>
    <w:rsid w:val="00B61B46"/>
    <w:rsid w:val="00B6321A"/>
    <w:rsid w:val="00B63B85"/>
    <w:rsid w:val="00B64BB2"/>
    <w:rsid w:val="00B67F58"/>
    <w:rsid w:val="00B70EB1"/>
    <w:rsid w:val="00B715B3"/>
    <w:rsid w:val="00B805BA"/>
    <w:rsid w:val="00B8105C"/>
    <w:rsid w:val="00B848A6"/>
    <w:rsid w:val="00B902BF"/>
    <w:rsid w:val="00B92F52"/>
    <w:rsid w:val="00B96657"/>
    <w:rsid w:val="00B97DC5"/>
    <w:rsid w:val="00BA15CC"/>
    <w:rsid w:val="00BA1819"/>
    <w:rsid w:val="00BA3499"/>
    <w:rsid w:val="00BA44C3"/>
    <w:rsid w:val="00BA7AE6"/>
    <w:rsid w:val="00BC0DC0"/>
    <w:rsid w:val="00BC4ED1"/>
    <w:rsid w:val="00BC69E3"/>
    <w:rsid w:val="00BD342D"/>
    <w:rsid w:val="00BD3777"/>
    <w:rsid w:val="00BD4C0B"/>
    <w:rsid w:val="00BD5C90"/>
    <w:rsid w:val="00BD75B7"/>
    <w:rsid w:val="00BE0617"/>
    <w:rsid w:val="00BE2DCF"/>
    <w:rsid w:val="00BE4239"/>
    <w:rsid w:val="00BE53C8"/>
    <w:rsid w:val="00BE6FA9"/>
    <w:rsid w:val="00BF0F22"/>
    <w:rsid w:val="00BF5BA6"/>
    <w:rsid w:val="00BF74C4"/>
    <w:rsid w:val="00C0101C"/>
    <w:rsid w:val="00C136A8"/>
    <w:rsid w:val="00C16DF8"/>
    <w:rsid w:val="00C215F9"/>
    <w:rsid w:val="00C2172F"/>
    <w:rsid w:val="00C26D77"/>
    <w:rsid w:val="00C35CA2"/>
    <w:rsid w:val="00C36D52"/>
    <w:rsid w:val="00C45B70"/>
    <w:rsid w:val="00C46C13"/>
    <w:rsid w:val="00C5062B"/>
    <w:rsid w:val="00C528D5"/>
    <w:rsid w:val="00C53505"/>
    <w:rsid w:val="00C536D7"/>
    <w:rsid w:val="00C540BA"/>
    <w:rsid w:val="00C54260"/>
    <w:rsid w:val="00C712A1"/>
    <w:rsid w:val="00C715BC"/>
    <w:rsid w:val="00C735E0"/>
    <w:rsid w:val="00C82713"/>
    <w:rsid w:val="00C93103"/>
    <w:rsid w:val="00C94BEA"/>
    <w:rsid w:val="00CA18A4"/>
    <w:rsid w:val="00CA7936"/>
    <w:rsid w:val="00CB009D"/>
    <w:rsid w:val="00CB0177"/>
    <w:rsid w:val="00CC066B"/>
    <w:rsid w:val="00CC48CD"/>
    <w:rsid w:val="00CD6C87"/>
    <w:rsid w:val="00CE262E"/>
    <w:rsid w:val="00CE47C4"/>
    <w:rsid w:val="00CF0BB9"/>
    <w:rsid w:val="00CF3D66"/>
    <w:rsid w:val="00D01B90"/>
    <w:rsid w:val="00D0260E"/>
    <w:rsid w:val="00D034B3"/>
    <w:rsid w:val="00D05D38"/>
    <w:rsid w:val="00D070AB"/>
    <w:rsid w:val="00D11624"/>
    <w:rsid w:val="00D156B2"/>
    <w:rsid w:val="00D2226F"/>
    <w:rsid w:val="00D23675"/>
    <w:rsid w:val="00D241C0"/>
    <w:rsid w:val="00D260AD"/>
    <w:rsid w:val="00D26CDC"/>
    <w:rsid w:val="00D31419"/>
    <w:rsid w:val="00D34896"/>
    <w:rsid w:val="00D44589"/>
    <w:rsid w:val="00D51DE8"/>
    <w:rsid w:val="00D52BA8"/>
    <w:rsid w:val="00D66B4A"/>
    <w:rsid w:val="00D762BB"/>
    <w:rsid w:val="00D76F84"/>
    <w:rsid w:val="00D82663"/>
    <w:rsid w:val="00D8505F"/>
    <w:rsid w:val="00D96FAF"/>
    <w:rsid w:val="00DB0670"/>
    <w:rsid w:val="00DB5DB2"/>
    <w:rsid w:val="00DB67C2"/>
    <w:rsid w:val="00DB6D91"/>
    <w:rsid w:val="00DC0FF7"/>
    <w:rsid w:val="00DC5A0F"/>
    <w:rsid w:val="00DC5E6D"/>
    <w:rsid w:val="00DC644C"/>
    <w:rsid w:val="00DC6D04"/>
    <w:rsid w:val="00DD0D29"/>
    <w:rsid w:val="00DD4C77"/>
    <w:rsid w:val="00DE5CFB"/>
    <w:rsid w:val="00DF109A"/>
    <w:rsid w:val="00DF7E74"/>
    <w:rsid w:val="00E02A4A"/>
    <w:rsid w:val="00E106C3"/>
    <w:rsid w:val="00E130C4"/>
    <w:rsid w:val="00E13EC0"/>
    <w:rsid w:val="00E17F49"/>
    <w:rsid w:val="00E26A04"/>
    <w:rsid w:val="00E3161E"/>
    <w:rsid w:val="00E337FC"/>
    <w:rsid w:val="00E36EF3"/>
    <w:rsid w:val="00E50022"/>
    <w:rsid w:val="00E51551"/>
    <w:rsid w:val="00E60756"/>
    <w:rsid w:val="00E62474"/>
    <w:rsid w:val="00E67A62"/>
    <w:rsid w:val="00E71145"/>
    <w:rsid w:val="00E73616"/>
    <w:rsid w:val="00E768AA"/>
    <w:rsid w:val="00E806FD"/>
    <w:rsid w:val="00E80A50"/>
    <w:rsid w:val="00E8386F"/>
    <w:rsid w:val="00E87021"/>
    <w:rsid w:val="00E9433D"/>
    <w:rsid w:val="00E95E47"/>
    <w:rsid w:val="00E96082"/>
    <w:rsid w:val="00EA3F69"/>
    <w:rsid w:val="00EA4A8B"/>
    <w:rsid w:val="00EB1398"/>
    <w:rsid w:val="00EC15C9"/>
    <w:rsid w:val="00EC3BCA"/>
    <w:rsid w:val="00EC4A7D"/>
    <w:rsid w:val="00EC64B9"/>
    <w:rsid w:val="00EC7970"/>
    <w:rsid w:val="00ED073A"/>
    <w:rsid w:val="00ED0B4E"/>
    <w:rsid w:val="00ED561A"/>
    <w:rsid w:val="00EE0DB8"/>
    <w:rsid w:val="00EE1CC7"/>
    <w:rsid w:val="00EF01FB"/>
    <w:rsid w:val="00EF1A72"/>
    <w:rsid w:val="00EF2C0B"/>
    <w:rsid w:val="00EF31FF"/>
    <w:rsid w:val="00EF4A09"/>
    <w:rsid w:val="00EF5969"/>
    <w:rsid w:val="00EF6C50"/>
    <w:rsid w:val="00F06CC8"/>
    <w:rsid w:val="00F10F95"/>
    <w:rsid w:val="00F11F85"/>
    <w:rsid w:val="00F120D1"/>
    <w:rsid w:val="00F178C2"/>
    <w:rsid w:val="00F20F3E"/>
    <w:rsid w:val="00F40FAC"/>
    <w:rsid w:val="00F420F7"/>
    <w:rsid w:val="00F452F9"/>
    <w:rsid w:val="00F476A3"/>
    <w:rsid w:val="00F6180E"/>
    <w:rsid w:val="00F63E70"/>
    <w:rsid w:val="00F64CED"/>
    <w:rsid w:val="00F668CD"/>
    <w:rsid w:val="00F67E82"/>
    <w:rsid w:val="00F76CB3"/>
    <w:rsid w:val="00F829F0"/>
    <w:rsid w:val="00F86F01"/>
    <w:rsid w:val="00F87556"/>
    <w:rsid w:val="00F90720"/>
    <w:rsid w:val="00F90D94"/>
    <w:rsid w:val="00F914B0"/>
    <w:rsid w:val="00F94DA7"/>
    <w:rsid w:val="00F97465"/>
    <w:rsid w:val="00FB7A65"/>
    <w:rsid w:val="00FC1B81"/>
    <w:rsid w:val="00FC2DBC"/>
    <w:rsid w:val="00FC4F7D"/>
    <w:rsid w:val="00FC6679"/>
    <w:rsid w:val="00FC75B0"/>
    <w:rsid w:val="00FD3B76"/>
    <w:rsid w:val="00FD5645"/>
    <w:rsid w:val="00FD6C12"/>
    <w:rsid w:val="00FD7C47"/>
    <w:rsid w:val="00FE3E22"/>
    <w:rsid w:val="00FF0C90"/>
    <w:rsid w:val="00FF2536"/>
    <w:rsid w:val="00FF3352"/>
    <w:rsid w:val="00FF3B8A"/>
    <w:rsid w:val="00FF4973"/>
    <w:rsid w:val="00FF7226"/>
    <w:rsid w:val="00FF72D1"/>
    <w:rsid w:val="01406108"/>
    <w:rsid w:val="02532949"/>
    <w:rsid w:val="031819A8"/>
    <w:rsid w:val="032ADCA5"/>
    <w:rsid w:val="04DD28A1"/>
    <w:rsid w:val="05BB1787"/>
    <w:rsid w:val="080721A6"/>
    <w:rsid w:val="084419D3"/>
    <w:rsid w:val="08751E9B"/>
    <w:rsid w:val="08A03A05"/>
    <w:rsid w:val="0A329D98"/>
    <w:rsid w:val="0C1F7E7E"/>
    <w:rsid w:val="0C41504B"/>
    <w:rsid w:val="0D5089AD"/>
    <w:rsid w:val="0DE0D016"/>
    <w:rsid w:val="0F07FB52"/>
    <w:rsid w:val="0FFF4280"/>
    <w:rsid w:val="117EBEA6"/>
    <w:rsid w:val="11917B95"/>
    <w:rsid w:val="12A06E32"/>
    <w:rsid w:val="12EE46A5"/>
    <w:rsid w:val="14AEF026"/>
    <w:rsid w:val="16F878EC"/>
    <w:rsid w:val="179FF328"/>
    <w:rsid w:val="19D97641"/>
    <w:rsid w:val="1EDBB909"/>
    <w:rsid w:val="2113EE9E"/>
    <w:rsid w:val="248E9331"/>
    <w:rsid w:val="25B9DCD6"/>
    <w:rsid w:val="263B390D"/>
    <w:rsid w:val="265623FE"/>
    <w:rsid w:val="26B1A3EE"/>
    <w:rsid w:val="274EE97B"/>
    <w:rsid w:val="2A61E140"/>
    <w:rsid w:val="2A673F6E"/>
    <w:rsid w:val="2BF399A5"/>
    <w:rsid w:val="2E1A8898"/>
    <w:rsid w:val="2F7C5365"/>
    <w:rsid w:val="3380D4CE"/>
    <w:rsid w:val="33C48C21"/>
    <w:rsid w:val="34E582A6"/>
    <w:rsid w:val="356F894F"/>
    <w:rsid w:val="35AF2706"/>
    <w:rsid w:val="374FA886"/>
    <w:rsid w:val="37A7EAFE"/>
    <w:rsid w:val="380A2BEE"/>
    <w:rsid w:val="38C81C9A"/>
    <w:rsid w:val="3DA17902"/>
    <w:rsid w:val="3F6F5B08"/>
    <w:rsid w:val="3FB6E0DD"/>
    <w:rsid w:val="40E7A593"/>
    <w:rsid w:val="4246CBD2"/>
    <w:rsid w:val="4414A4E4"/>
    <w:rsid w:val="44FFAE8B"/>
    <w:rsid w:val="4510DB9A"/>
    <w:rsid w:val="479440AF"/>
    <w:rsid w:val="47CA8BD1"/>
    <w:rsid w:val="481961A2"/>
    <w:rsid w:val="4859EEC2"/>
    <w:rsid w:val="4A95F1EB"/>
    <w:rsid w:val="4ABA9142"/>
    <w:rsid w:val="4B1D3CCF"/>
    <w:rsid w:val="4BDE70C1"/>
    <w:rsid w:val="4C7E0947"/>
    <w:rsid w:val="4CF685B3"/>
    <w:rsid w:val="4D2ED401"/>
    <w:rsid w:val="4D402DDE"/>
    <w:rsid w:val="4DC56F77"/>
    <w:rsid w:val="4E7764A0"/>
    <w:rsid w:val="50D17B24"/>
    <w:rsid w:val="50F904DA"/>
    <w:rsid w:val="52A522A4"/>
    <w:rsid w:val="530ACDE2"/>
    <w:rsid w:val="534F8E0F"/>
    <w:rsid w:val="535990D8"/>
    <w:rsid w:val="5475CB02"/>
    <w:rsid w:val="54F66CFF"/>
    <w:rsid w:val="560A4B28"/>
    <w:rsid w:val="5A7AC1A5"/>
    <w:rsid w:val="5AF9C1C4"/>
    <w:rsid w:val="5C2C45C5"/>
    <w:rsid w:val="5E24AFDD"/>
    <w:rsid w:val="5EB6165B"/>
    <w:rsid w:val="5F718F4B"/>
    <w:rsid w:val="6126E42A"/>
    <w:rsid w:val="62D26760"/>
    <w:rsid w:val="63832B4B"/>
    <w:rsid w:val="64375BD4"/>
    <w:rsid w:val="662F37F9"/>
    <w:rsid w:val="66E84AEE"/>
    <w:rsid w:val="675EC881"/>
    <w:rsid w:val="67E8ADC9"/>
    <w:rsid w:val="687E3194"/>
    <w:rsid w:val="6905E47C"/>
    <w:rsid w:val="69B97E0C"/>
    <w:rsid w:val="6ACA487A"/>
    <w:rsid w:val="6C3E6E90"/>
    <w:rsid w:val="6C8993E8"/>
    <w:rsid w:val="6CB74187"/>
    <w:rsid w:val="6E82F7D1"/>
    <w:rsid w:val="6FE65567"/>
    <w:rsid w:val="6FEDC8CD"/>
    <w:rsid w:val="70526351"/>
    <w:rsid w:val="71CD74AA"/>
    <w:rsid w:val="71F5CCAD"/>
    <w:rsid w:val="745326FB"/>
    <w:rsid w:val="75156385"/>
    <w:rsid w:val="77FEDAC3"/>
    <w:rsid w:val="78D07616"/>
    <w:rsid w:val="7AEABB27"/>
    <w:rsid w:val="7B967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CFD4AA"/>
  <w15:chartTrackingRefBased/>
  <w15:docId w15:val="{19420552-390A-4F36-9ECF-D557C17D5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0355"/>
    <w:pPr>
      <w:suppressAutoHyphens/>
    </w:pPr>
    <w:rPr>
      <w:sz w:val="24"/>
      <w:szCs w:val="24"/>
      <w:lang w:eastAsia="ar-SA"/>
    </w:rPr>
  </w:style>
  <w:style w:type="paragraph" w:styleId="Heading1">
    <w:name w:val="heading 1"/>
    <w:basedOn w:val="Normal"/>
    <w:next w:val="Normal"/>
    <w:qFormat/>
    <w:rsid w:val="00980355"/>
    <w:pPr>
      <w:keepNext/>
      <w:tabs>
        <w:tab w:val="num" w:pos="0"/>
      </w:tabs>
      <w:ind w:left="1440"/>
      <w:jc w:val="center"/>
      <w:outlineLvl w:val="0"/>
    </w:pPr>
    <w:rPr>
      <w:rFonts w:ascii="TimesNewRoman" w:hAnsi="TimesNewRoman"/>
      <w:color w:val="000000"/>
      <w:sz w:val="30"/>
      <w:szCs w:val="20"/>
    </w:rPr>
  </w:style>
  <w:style w:type="paragraph" w:styleId="Heading3">
    <w:name w:val="heading 3"/>
    <w:basedOn w:val="Normal"/>
    <w:next w:val="Normal"/>
    <w:qFormat/>
    <w:rsid w:val="00980355"/>
    <w:pPr>
      <w:keepNext/>
      <w:tabs>
        <w:tab w:val="num" w:pos="0"/>
      </w:tabs>
      <w:ind w:left="1440"/>
      <w:outlineLvl w:val="2"/>
    </w:pPr>
    <w:rPr>
      <w:b/>
      <w:color w:val="000000"/>
    </w:rPr>
  </w:style>
  <w:style w:type="paragraph" w:styleId="Heading6">
    <w:name w:val="heading 6"/>
    <w:basedOn w:val="Normal"/>
    <w:next w:val="Normal"/>
    <w:qFormat/>
    <w:rsid w:val="00980355"/>
    <w:pPr>
      <w:keepNext/>
      <w:tabs>
        <w:tab w:val="num" w:pos="0"/>
      </w:tabs>
      <w:spacing w:line="320" w:lineRule="exact"/>
      <w:outlineLvl w:val="5"/>
    </w:pPr>
    <w:rPr>
      <w:b/>
      <w:bCs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980355"/>
    <w:rPr>
      <w:rFonts w:ascii="Symbol" w:hAnsi="Symbol"/>
    </w:rPr>
  </w:style>
  <w:style w:type="character" w:customStyle="1" w:styleId="WW8Num2z0">
    <w:name w:val="WW8Num2z0"/>
    <w:rsid w:val="00980355"/>
    <w:rPr>
      <w:rFonts w:ascii="Symbol" w:hAnsi="Symbol" w:cs="StarSymbol"/>
      <w:sz w:val="18"/>
      <w:szCs w:val="18"/>
    </w:rPr>
  </w:style>
  <w:style w:type="character" w:customStyle="1" w:styleId="WW8Num3z0">
    <w:name w:val="WW8Num3z0"/>
    <w:rsid w:val="00980355"/>
    <w:rPr>
      <w:rFonts w:ascii="Symbol" w:hAnsi="Symbol"/>
    </w:rPr>
  </w:style>
  <w:style w:type="character" w:customStyle="1" w:styleId="WW8Num4z0">
    <w:name w:val="WW8Num4z0"/>
    <w:rsid w:val="00980355"/>
    <w:rPr>
      <w:rFonts w:ascii="Symbol" w:hAnsi="Symbol"/>
      <w:sz w:val="20"/>
    </w:rPr>
  </w:style>
  <w:style w:type="character" w:customStyle="1" w:styleId="WW8Num5z0">
    <w:name w:val="WW8Num5z0"/>
    <w:rsid w:val="00980355"/>
    <w:rPr>
      <w:rFonts w:ascii="Wingdings" w:hAnsi="Wingdings"/>
    </w:rPr>
  </w:style>
  <w:style w:type="character" w:customStyle="1" w:styleId="WW8Num6z0">
    <w:name w:val="WW8Num6z0"/>
    <w:rsid w:val="00980355"/>
    <w:rPr>
      <w:rFonts w:ascii="Symbol" w:hAnsi="Symbol"/>
    </w:rPr>
  </w:style>
  <w:style w:type="character" w:customStyle="1" w:styleId="WW8Num7z0">
    <w:name w:val="WW8Num7z0"/>
    <w:rsid w:val="00980355"/>
    <w:rPr>
      <w:rFonts w:ascii="Symbol" w:hAnsi="Symbol"/>
    </w:rPr>
  </w:style>
  <w:style w:type="character" w:customStyle="1" w:styleId="WW8Num8z0">
    <w:name w:val="WW8Num8z0"/>
    <w:rsid w:val="00980355"/>
    <w:rPr>
      <w:rFonts w:ascii="Symbol" w:hAnsi="Symbol"/>
    </w:rPr>
  </w:style>
  <w:style w:type="character" w:customStyle="1" w:styleId="Absatz-Standardschriftart">
    <w:name w:val="Absatz-Standardschriftart"/>
    <w:rsid w:val="00980355"/>
  </w:style>
  <w:style w:type="character" w:customStyle="1" w:styleId="WW8Num2z1">
    <w:name w:val="WW8Num2z1"/>
    <w:rsid w:val="00980355"/>
    <w:rPr>
      <w:rFonts w:ascii="Courier New" w:hAnsi="Courier New"/>
    </w:rPr>
  </w:style>
  <w:style w:type="character" w:customStyle="1" w:styleId="WW8Num2z2">
    <w:name w:val="WW8Num2z2"/>
    <w:rsid w:val="00980355"/>
    <w:rPr>
      <w:rFonts w:ascii="Wingdings" w:hAnsi="Wingdings"/>
    </w:rPr>
  </w:style>
  <w:style w:type="character" w:customStyle="1" w:styleId="WW8Num2z3">
    <w:name w:val="WW8Num2z3"/>
    <w:rsid w:val="00980355"/>
    <w:rPr>
      <w:rFonts w:ascii="Symbol" w:hAnsi="Symbol"/>
    </w:rPr>
  </w:style>
  <w:style w:type="character" w:customStyle="1" w:styleId="WW8Num9z0">
    <w:name w:val="WW8Num9z0"/>
    <w:rsid w:val="00980355"/>
    <w:rPr>
      <w:rFonts w:ascii="Symbol" w:hAnsi="Symbol"/>
      <w:sz w:val="24"/>
    </w:rPr>
  </w:style>
  <w:style w:type="character" w:customStyle="1" w:styleId="WW8Num9z1">
    <w:name w:val="WW8Num9z1"/>
    <w:rsid w:val="00980355"/>
    <w:rPr>
      <w:rFonts w:ascii="Courier New" w:hAnsi="Courier New"/>
    </w:rPr>
  </w:style>
  <w:style w:type="character" w:customStyle="1" w:styleId="WW8Num9z2">
    <w:name w:val="WW8Num9z2"/>
    <w:rsid w:val="00980355"/>
    <w:rPr>
      <w:rFonts w:ascii="Wingdings" w:hAnsi="Wingdings"/>
    </w:rPr>
  </w:style>
  <w:style w:type="character" w:customStyle="1" w:styleId="WW8Num9z3">
    <w:name w:val="WW8Num9z3"/>
    <w:rsid w:val="00980355"/>
    <w:rPr>
      <w:rFonts w:ascii="Symbol" w:hAnsi="Symbol"/>
    </w:rPr>
  </w:style>
  <w:style w:type="character" w:customStyle="1" w:styleId="WW8Num10z0">
    <w:name w:val="WW8Num10z0"/>
    <w:rsid w:val="00980355"/>
    <w:rPr>
      <w:rFonts w:ascii="Symbol" w:hAnsi="Symbol"/>
    </w:rPr>
  </w:style>
  <w:style w:type="character" w:customStyle="1" w:styleId="WW8Num10z1">
    <w:name w:val="WW8Num10z1"/>
    <w:rsid w:val="00980355"/>
    <w:rPr>
      <w:rFonts w:ascii="Courier New" w:hAnsi="Courier New"/>
    </w:rPr>
  </w:style>
  <w:style w:type="character" w:customStyle="1" w:styleId="WW8Num10z2">
    <w:name w:val="WW8Num10z2"/>
    <w:rsid w:val="00980355"/>
    <w:rPr>
      <w:rFonts w:ascii="Wingdings" w:hAnsi="Wingdings"/>
    </w:rPr>
  </w:style>
  <w:style w:type="character" w:customStyle="1" w:styleId="WW8Num10z3">
    <w:name w:val="WW8Num10z3"/>
    <w:rsid w:val="00980355"/>
    <w:rPr>
      <w:rFonts w:ascii="Symbol" w:hAnsi="Symbol"/>
    </w:rPr>
  </w:style>
  <w:style w:type="character" w:customStyle="1" w:styleId="WW8Num11z0">
    <w:name w:val="WW8Num11z0"/>
    <w:rsid w:val="00980355"/>
    <w:rPr>
      <w:rFonts w:ascii="Symbol" w:hAnsi="Symbol"/>
    </w:rPr>
  </w:style>
  <w:style w:type="character" w:customStyle="1" w:styleId="WW8Num11z1">
    <w:name w:val="WW8Num11z1"/>
    <w:rsid w:val="00980355"/>
    <w:rPr>
      <w:rFonts w:ascii="Courier New" w:hAnsi="Courier New"/>
    </w:rPr>
  </w:style>
  <w:style w:type="character" w:customStyle="1" w:styleId="WW8Num11z2">
    <w:name w:val="WW8Num11z2"/>
    <w:rsid w:val="00980355"/>
    <w:rPr>
      <w:rFonts w:ascii="Wingdings" w:hAnsi="Wingdings"/>
    </w:rPr>
  </w:style>
  <w:style w:type="character" w:customStyle="1" w:styleId="WW8Num11z3">
    <w:name w:val="WW8Num11z3"/>
    <w:rsid w:val="00980355"/>
    <w:rPr>
      <w:rFonts w:ascii="Symbol" w:hAnsi="Symbol"/>
    </w:rPr>
  </w:style>
  <w:style w:type="character" w:customStyle="1" w:styleId="WW8Num12z0">
    <w:name w:val="WW8Num12z0"/>
    <w:rsid w:val="00980355"/>
    <w:rPr>
      <w:rFonts w:ascii="Wingdings" w:hAnsi="Wingdings"/>
    </w:rPr>
  </w:style>
  <w:style w:type="character" w:customStyle="1" w:styleId="WW8Num12z1">
    <w:name w:val="WW8Num12z1"/>
    <w:rsid w:val="00980355"/>
    <w:rPr>
      <w:rFonts w:ascii="Courier New" w:hAnsi="Courier New"/>
    </w:rPr>
  </w:style>
  <w:style w:type="character" w:customStyle="1" w:styleId="WW8Num12z2">
    <w:name w:val="WW8Num12z2"/>
    <w:rsid w:val="00980355"/>
    <w:rPr>
      <w:rFonts w:ascii="Wingdings" w:hAnsi="Wingdings"/>
    </w:rPr>
  </w:style>
  <w:style w:type="character" w:customStyle="1" w:styleId="WW8Num12z3">
    <w:name w:val="WW8Num12z3"/>
    <w:rsid w:val="00980355"/>
    <w:rPr>
      <w:rFonts w:ascii="Symbol" w:hAnsi="Symbol"/>
    </w:rPr>
  </w:style>
  <w:style w:type="character" w:customStyle="1" w:styleId="WW8Num13z0">
    <w:name w:val="WW8Num13z0"/>
    <w:rsid w:val="00980355"/>
    <w:rPr>
      <w:rFonts w:ascii="Wingdings" w:hAnsi="Wingdings"/>
    </w:rPr>
  </w:style>
  <w:style w:type="character" w:customStyle="1" w:styleId="WW8Num13z1">
    <w:name w:val="WW8Num13z1"/>
    <w:rsid w:val="00980355"/>
    <w:rPr>
      <w:rFonts w:ascii="Courier New" w:hAnsi="Courier New"/>
    </w:rPr>
  </w:style>
  <w:style w:type="character" w:customStyle="1" w:styleId="WW8Num13z2">
    <w:name w:val="WW8Num13z2"/>
    <w:rsid w:val="00980355"/>
    <w:rPr>
      <w:rFonts w:ascii="Wingdings" w:hAnsi="Wingdings"/>
    </w:rPr>
  </w:style>
  <w:style w:type="character" w:customStyle="1" w:styleId="WW8Num14z0">
    <w:name w:val="WW8Num14z0"/>
    <w:rsid w:val="00980355"/>
    <w:rPr>
      <w:rFonts w:ascii="Symbol" w:hAnsi="Symbol"/>
    </w:rPr>
  </w:style>
  <w:style w:type="character" w:customStyle="1" w:styleId="WW8Num14z1">
    <w:name w:val="WW8Num14z1"/>
    <w:rsid w:val="00980355"/>
    <w:rPr>
      <w:rFonts w:ascii="Courier New" w:hAnsi="Courier New"/>
    </w:rPr>
  </w:style>
  <w:style w:type="character" w:customStyle="1" w:styleId="WW8Num14z2">
    <w:name w:val="WW8Num14z2"/>
    <w:rsid w:val="00980355"/>
    <w:rPr>
      <w:rFonts w:ascii="Wingdings" w:hAnsi="Wingdings"/>
    </w:rPr>
  </w:style>
  <w:style w:type="character" w:customStyle="1" w:styleId="WW8Num15z0">
    <w:name w:val="WW8Num15z0"/>
    <w:rsid w:val="00980355"/>
    <w:rPr>
      <w:rFonts w:ascii="Symbol" w:hAnsi="Symbol"/>
      <w:sz w:val="20"/>
    </w:rPr>
  </w:style>
  <w:style w:type="character" w:customStyle="1" w:styleId="WW8Num15z1">
    <w:name w:val="WW8Num15z1"/>
    <w:rsid w:val="00980355"/>
    <w:rPr>
      <w:rFonts w:ascii="Courier New" w:hAnsi="Courier New" w:cs="Courier New"/>
    </w:rPr>
  </w:style>
  <w:style w:type="character" w:customStyle="1" w:styleId="WW8Num15z2">
    <w:name w:val="WW8Num15z2"/>
    <w:rsid w:val="00980355"/>
    <w:rPr>
      <w:rFonts w:ascii="Wingdings" w:hAnsi="Wingdings"/>
    </w:rPr>
  </w:style>
  <w:style w:type="character" w:customStyle="1" w:styleId="WW8Num15z3">
    <w:name w:val="WW8Num15z3"/>
    <w:rsid w:val="00980355"/>
    <w:rPr>
      <w:rFonts w:ascii="Symbol" w:hAnsi="Symbol"/>
    </w:rPr>
  </w:style>
  <w:style w:type="character" w:customStyle="1" w:styleId="WW8Num16z0">
    <w:name w:val="WW8Num16z0"/>
    <w:rsid w:val="00980355"/>
    <w:rPr>
      <w:rFonts w:ascii="Symbol" w:hAnsi="Symbol"/>
    </w:rPr>
  </w:style>
  <w:style w:type="character" w:customStyle="1" w:styleId="WW8Num16z1">
    <w:name w:val="WW8Num16z1"/>
    <w:rsid w:val="00980355"/>
    <w:rPr>
      <w:rFonts w:ascii="Courier New" w:hAnsi="Courier New" w:cs="Courier New"/>
    </w:rPr>
  </w:style>
  <w:style w:type="character" w:customStyle="1" w:styleId="WW8Num16z2">
    <w:name w:val="WW8Num16z2"/>
    <w:rsid w:val="00980355"/>
    <w:rPr>
      <w:rFonts w:ascii="Wingdings" w:hAnsi="Wingdings"/>
    </w:rPr>
  </w:style>
  <w:style w:type="character" w:customStyle="1" w:styleId="WW8Num16z3">
    <w:name w:val="WW8Num16z3"/>
    <w:rsid w:val="00980355"/>
    <w:rPr>
      <w:rFonts w:ascii="Symbol" w:hAnsi="Symbol"/>
    </w:rPr>
  </w:style>
  <w:style w:type="character" w:customStyle="1" w:styleId="WW8Num17z0">
    <w:name w:val="WW8Num17z0"/>
    <w:rsid w:val="00980355"/>
    <w:rPr>
      <w:rFonts w:ascii="Symbol" w:hAnsi="Symbol"/>
    </w:rPr>
  </w:style>
  <w:style w:type="character" w:customStyle="1" w:styleId="WW8Num17z1">
    <w:name w:val="WW8Num17z1"/>
    <w:rsid w:val="00980355"/>
    <w:rPr>
      <w:rFonts w:ascii="Courier New" w:hAnsi="Courier New"/>
    </w:rPr>
  </w:style>
  <w:style w:type="character" w:customStyle="1" w:styleId="WW8Num17z2">
    <w:name w:val="WW8Num17z2"/>
    <w:rsid w:val="00980355"/>
    <w:rPr>
      <w:rFonts w:ascii="Wingdings" w:hAnsi="Wingdings"/>
    </w:rPr>
  </w:style>
  <w:style w:type="character" w:customStyle="1" w:styleId="WW8Num18z0">
    <w:name w:val="WW8Num18z0"/>
    <w:rsid w:val="00980355"/>
    <w:rPr>
      <w:rFonts w:ascii="Symbol" w:hAnsi="Symbol"/>
    </w:rPr>
  </w:style>
  <w:style w:type="character" w:customStyle="1" w:styleId="WW8Num18z1">
    <w:name w:val="WW8Num18z1"/>
    <w:rsid w:val="00980355"/>
    <w:rPr>
      <w:rFonts w:ascii="Courier New" w:hAnsi="Courier New"/>
    </w:rPr>
  </w:style>
  <w:style w:type="character" w:customStyle="1" w:styleId="WW8Num18z2">
    <w:name w:val="WW8Num18z2"/>
    <w:rsid w:val="00980355"/>
    <w:rPr>
      <w:rFonts w:ascii="Wingdings" w:hAnsi="Wingdings"/>
    </w:rPr>
  </w:style>
  <w:style w:type="character" w:customStyle="1" w:styleId="WW8Num18z3">
    <w:name w:val="WW8Num18z3"/>
    <w:rsid w:val="00980355"/>
    <w:rPr>
      <w:rFonts w:ascii="Symbol" w:hAnsi="Symbol"/>
    </w:rPr>
  </w:style>
  <w:style w:type="character" w:customStyle="1" w:styleId="WW8Num19z0">
    <w:name w:val="WW8Num19z0"/>
    <w:rsid w:val="00980355"/>
    <w:rPr>
      <w:rFonts w:ascii="Wingdings" w:hAnsi="Wingdings"/>
    </w:rPr>
  </w:style>
  <w:style w:type="character" w:customStyle="1" w:styleId="WW8Num19z1">
    <w:name w:val="WW8Num19z1"/>
    <w:rsid w:val="00980355"/>
    <w:rPr>
      <w:rFonts w:ascii="Courier New" w:hAnsi="Courier New" w:cs="Courier New"/>
    </w:rPr>
  </w:style>
  <w:style w:type="character" w:customStyle="1" w:styleId="WW8Num19z2">
    <w:name w:val="WW8Num19z2"/>
    <w:rsid w:val="00980355"/>
    <w:rPr>
      <w:rFonts w:ascii="Wingdings" w:hAnsi="Wingdings"/>
    </w:rPr>
  </w:style>
  <w:style w:type="character" w:customStyle="1" w:styleId="WW8Num20z0">
    <w:name w:val="WW8Num20z0"/>
    <w:rsid w:val="00980355"/>
    <w:rPr>
      <w:rFonts w:ascii="Symbol" w:hAnsi="Symbol"/>
    </w:rPr>
  </w:style>
  <w:style w:type="character" w:customStyle="1" w:styleId="WW8Num20z1">
    <w:name w:val="WW8Num20z1"/>
    <w:rsid w:val="00980355"/>
    <w:rPr>
      <w:rFonts w:ascii="Courier New" w:hAnsi="Courier New" w:cs="Courier New"/>
    </w:rPr>
  </w:style>
  <w:style w:type="character" w:customStyle="1" w:styleId="WW8Num20z2">
    <w:name w:val="WW8Num20z2"/>
    <w:rsid w:val="00980355"/>
    <w:rPr>
      <w:rFonts w:ascii="Wingdings" w:hAnsi="Wingdings"/>
    </w:rPr>
  </w:style>
  <w:style w:type="character" w:customStyle="1" w:styleId="WW8Num21z0">
    <w:name w:val="WW8Num21z0"/>
    <w:rsid w:val="00980355"/>
    <w:rPr>
      <w:rFonts w:ascii="Symbol" w:hAnsi="Symbol"/>
    </w:rPr>
  </w:style>
  <w:style w:type="character" w:customStyle="1" w:styleId="WW8Num21z1">
    <w:name w:val="WW8Num21z1"/>
    <w:rsid w:val="00980355"/>
    <w:rPr>
      <w:rFonts w:ascii="Courier New" w:hAnsi="Courier New" w:cs="Courier New"/>
    </w:rPr>
  </w:style>
  <w:style w:type="character" w:customStyle="1" w:styleId="WW8Num21z2">
    <w:name w:val="WW8Num21z2"/>
    <w:rsid w:val="00980355"/>
    <w:rPr>
      <w:rFonts w:ascii="Wingdings" w:hAnsi="Wingdings"/>
    </w:rPr>
  </w:style>
  <w:style w:type="character" w:customStyle="1" w:styleId="WW8Num22z0">
    <w:name w:val="WW8Num22z0"/>
    <w:rsid w:val="00980355"/>
    <w:rPr>
      <w:rFonts w:ascii="Symbol" w:hAnsi="Symbol"/>
    </w:rPr>
  </w:style>
  <w:style w:type="character" w:customStyle="1" w:styleId="WW8Num22z1">
    <w:name w:val="WW8Num22z1"/>
    <w:rsid w:val="00980355"/>
    <w:rPr>
      <w:rFonts w:ascii="Courier New" w:hAnsi="Courier New"/>
    </w:rPr>
  </w:style>
  <w:style w:type="character" w:customStyle="1" w:styleId="WW8Num22z2">
    <w:name w:val="WW8Num22z2"/>
    <w:rsid w:val="00980355"/>
    <w:rPr>
      <w:rFonts w:ascii="Wingdings" w:hAnsi="Wingdings"/>
    </w:rPr>
  </w:style>
  <w:style w:type="character" w:customStyle="1" w:styleId="WW8Num22z3">
    <w:name w:val="WW8Num22z3"/>
    <w:rsid w:val="00980355"/>
    <w:rPr>
      <w:rFonts w:ascii="Symbol" w:hAnsi="Symbol"/>
    </w:rPr>
  </w:style>
  <w:style w:type="character" w:customStyle="1" w:styleId="WW8Num23z0">
    <w:name w:val="WW8Num23z0"/>
    <w:rsid w:val="00980355"/>
    <w:rPr>
      <w:rFonts w:ascii="Symbol" w:hAnsi="Symbol"/>
    </w:rPr>
  </w:style>
  <w:style w:type="character" w:customStyle="1" w:styleId="WW8Num23z1">
    <w:name w:val="WW8Num23z1"/>
    <w:rsid w:val="00980355"/>
    <w:rPr>
      <w:rFonts w:ascii="Courier New" w:hAnsi="Courier New"/>
    </w:rPr>
  </w:style>
  <w:style w:type="character" w:customStyle="1" w:styleId="WW8Num23z2">
    <w:name w:val="WW8Num23z2"/>
    <w:rsid w:val="00980355"/>
    <w:rPr>
      <w:rFonts w:ascii="Wingdings" w:hAnsi="Wingdings"/>
    </w:rPr>
  </w:style>
  <w:style w:type="character" w:customStyle="1" w:styleId="WW8Num24z0">
    <w:name w:val="WW8Num24z0"/>
    <w:rsid w:val="00980355"/>
    <w:rPr>
      <w:rFonts w:ascii="Wingdings" w:hAnsi="Wingdings"/>
    </w:rPr>
  </w:style>
  <w:style w:type="character" w:customStyle="1" w:styleId="WW8Num24z1">
    <w:name w:val="WW8Num24z1"/>
    <w:rsid w:val="00980355"/>
    <w:rPr>
      <w:rFonts w:ascii="Courier New" w:hAnsi="Courier New" w:cs="Courier New"/>
    </w:rPr>
  </w:style>
  <w:style w:type="character" w:customStyle="1" w:styleId="WW8Num24z2">
    <w:name w:val="WW8Num24z2"/>
    <w:rsid w:val="00980355"/>
    <w:rPr>
      <w:rFonts w:ascii="Wingdings" w:hAnsi="Wingdings"/>
    </w:rPr>
  </w:style>
  <w:style w:type="character" w:customStyle="1" w:styleId="WW8Num25z0">
    <w:name w:val="WW8Num25z0"/>
    <w:rsid w:val="00980355"/>
    <w:rPr>
      <w:rFonts w:ascii="Symbol" w:hAnsi="Symbol"/>
    </w:rPr>
  </w:style>
  <w:style w:type="character" w:customStyle="1" w:styleId="WW8Num25z1">
    <w:name w:val="WW8Num25z1"/>
    <w:rsid w:val="00980355"/>
    <w:rPr>
      <w:rFonts w:ascii="Courier New" w:hAnsi="Courier New"/>
    </w:rPr>
  </w:style>
  <w:style w:type="character" w:customStyle="1" w:styleId="WW8Num25z2">
    <w:name w:val="WW8Num25z2"/>
    <w:rsid w:val="00980355"/>
    <w:rPr>
      <w:rFonts w:ascii="Wingdings" w:hAnsi="Wingdings"/>
    </w:rPr>
  </w:style>
  <w:style w:type="character" w:customStyle="1" w:styleId="WW8Num25z3">
    <w:name w:val="WW8Num25z3"/>
    <w:rsid w:val="00980355"/>
    <w:rPr>
      <w:rFonts w:ascii="Symbol" w:hAnsi="Symbol"/>
    </w:rPr>
  </w:style>
  <w:style w:type="character" w:customStyle="1" w:styleId="WW8Num26z0">
    <w:name w:val="WW8Num26z0"/>
    <w:rsid w:val="00980355"/>
    <w:rPr>
      <w:rFonts w:ascii="Symbol" w:hAnsi="Symbol"/>
    </w:rPr>
  </w:style>
  <w:style w:type="character" w:customStyle="1" w:styleId="WW8Num26z1">
    <w:name w:val="WW8Num26z1"/>
    <w:rsid w:val="00980355"/>
    <w:rPr>
      <w:rFonts w:ascii="Courier New" w:hAnsi="Courier New"/>
    </w:rPr>
  </w:style>
  <w:style w:type="character" w:customStyle="1" w:styleId="WW8Num26z2">
    <w:name w:val="WW8Num26z2"/>
    <w:rsid w:val="00980355"/>
    <w:rPr>
      <w:rFonts w:ascii="Wingdings" w:hAnsi="Wingdings"/>
    </w:rPr>
  </w:style>
  <w:style w:type="character" w:customStyle="1" w:styleId="WW8Num27z0">
    <w:name w:val="WW8Num27z0"/>
    <w:rsid w:val="00980355"/>
    <w:rPr>
      <w:rFonts w:ascii="Symbol" w:hAnsi="Symbol"/>
    </w:rPr>
  </w:style>
  <w:style w:type="character" w:customStyle="1" w:styleId="WW8Num27z1">
    <w:name w:val="WW8Num27z1"/>
    <w:rsid w:val="00980355"/>
    <w:rPr>
      <w:rFonts w:ascii="Courier New" w:hAnsi="Courier New" w:cs="Courier New"/>
    </w:rPr>
  </w:style>
  <w:style w:type="character" w:customStyle="1" w:styleId="WW8Num27z2">
    <w:name w:val="WW8Num27z2"/>
    <w:rsid w:val="00980355"/>
    <w:rPr>
      <w:rFonts w:ascii="Wingdings" w:hAnsi="Wingdings"/>
    </w:rPr>
  </w:style>
  <w:style w:type="character" w:customStyle="1" w:styleId="WW8Num28z0">
    <w:name w:val="WW8Num28z0"/>
    <w:rsid w:val="00980355"/>
    <w:rPr>
      <w:rFonts w:ascii="Symbol" w:hAnsi="Symbol"/>
      <w:sz w:val="16"/>
      <w:szCs w:val="16"/>
    </w:rPr>
  </w:style>
  <w:style w:type="character" w:customStyle="1" w:styleId="WW8Num28z1">
    <w:name w:val="WW8Num28z1"/>
    <w:rsid w:val="00980355"/>
    <w:rPr>
      <w:rFonts w:ascii="Courier New" w:hAnsi="Courier New" w:cs="Courier New"/>
    </w:rPr>
  </w:style>
  <w:style w:type="character" w:customStyle="1" w:styleId="WW8Num28z2">
    <w:name w:val="WW8Num28z2"/>
    <w:rsid w:val="00980355"/>
    <w:rPr>
      <w:rFonts w:ascii="Wingdings" w:hAnsi="Wingdings"/>
    </w:rPr>
  </w:style>
  <w:style w:type="character" w:customStyle="1" w:styleId="WW8Num28z3">
    <w:name w:val="WW8Num28z3"/>
    <w:rsid w:val="00980355"/>
    <w:rPr>
      <w:rFonts w:ascii="Symbol" w:hAnsi="Symbol"/>
    </w:rPr>
  </w:style>
  <w:style w:type="character" w:customStyle="1" w:styleId="WW8Num29z0">
    <w:name w:val="WW8Num29z0"/>
    <w:rsid w:val="00980355"/>
    <w:rPr>
      <w:rFonts w:ascii="Symbol" w:hAnsi="Symbol"/>
      <w:sz w:val="16"/>
      <w:szCs w:val="16"/>
    </w:rPr>
  </w:style>
  <w:style w:type="character" w:customStyle="1" w:styleId="WW8Num29z1">
    <w:name w:val="WW8Num29z1"/>
    <w:rsid w:val="00980355"/>
    <w:rPr>
      <w:rFonts w:ascii="Courier New" w:hAnsi="Courier New" w:cs="Courier New"/>
    </w:rPr>
  </w:style>
  <w:style w:type="character" w:customStyle="1" w:styleId="WW8Num29z2">
    <w:name w:val="WW8Num29z2"/>
    <w:rsid w:val="00980355"/>
    <w:rPr>
      <w:rFonts w:ascii="Wingdings" w:hAnsi="Wingdings"/>
    </w:rPr>
  </w:style>
  <w:style w:type="character" w:customStyle="1" w:styleId="WW8Num29z3">
    <w:name w:val="WW8Num29z3"/>
    <w:rsid w:val="00980355"/>
    <w:rPr>
      <w:rFonts w:ascii="Symbol" w:hAnsi="Symbol"/>
    </w:rPr>
  </w:style>
  <w:style w:type="character" w:customStyle="1" w:styleId="WW8Num30z0">
    <w:name w:val="WW8Num30z0"/>
    <w:rsid w:val="00980355"/>
    <w:rPr>
      <w:rFonts w:ascii="Symbol" w:hAnsi="Symbol"/>
      <w:sz w:val="20"/>
    </w:rPr>
  </w:style>
  <w:style w:type="character" w:customStyle="1" w:styleId="WW8Num30z1">
    <w:name w:val="WW8Num30z1"/>
    <w:rsid w:val="00980355"/>
    <w:rPr>
      <w:rFonts w:ascii="Courier New" w:hAnsi="Courier New"/>
    </w:rPr>
  </w:style>
  <w:style w:type="character" w:customStyle="1" w:styleId="WW8Num30z2">
    <w:name w:val="WW8Num30z2"/>
    <w:rsid w:val="00980355"/>
    <w:rPr>
      <w:rFonts w:ascii="Wingdings" w:hAnsi="Wingdings"/>
    </w:rPr>
  </w:style>
  <w:style w:type="character" w:customStyle="1" w:styleId="WW8Num30z3">
    <w:name w:val="WW8Num30z3"/>
    <w:rsid w:val="00980355"/>
    <w:rPr>
      <w:rFonts w:ascii="Symbol" w:hAnsi="Symbol"/>
    </w:rPr>
  </w:style>
  <w:style w:type="character" w:customStyle="1" w:styleId="WW8Num31z0">
    <w:name w:val="WW8Num31z0"/>
    <w:rsid w:val="00980355"/>
    <w:rPr>
      <w:rFonts w:ascii="Symbol" w:hAnsi="Symbol"/>
      <w:sz w:val="16"/>
      <w:szCs w:val="16"/>
    </w:rPr>
  </w:style>
  <w:style w:type="character" w:customStyle="1" w:styleId="WW8Num31z1">
    <w:name w:val="WW8Num31z1"/>
    <w:rsid w:val="00980355"/>
    <w:rPr>
      <w:rFonts w:ascii="Courier New" w:hAnsi="Courier New" w:cs="Courier New"/>
    </w:rPr>
  </w:style>
  <w:style w:type="character" w:customStyle="1" w:styleId="WW8Num31z2">
    <w:name w:val="WW8Num31z2"/>
    <w:rsid w:val="00980355"/>
    <w:rPr>
      <w:rFonts w:ascii="Wingdings" w:hAnsi="Wingdings"/>
    </w:rPr>
  </w:style>
  <w:style w:type="character" w:customStyle="1" w:styleId="WW8Num31z3">
    <w:name w:val="WW8Num31z3"/>
    <w:rsid w:val="00980355"/>
    <w:rPr>
      <w:rFonts w:ascii="Symbol" w:hAnsi="Symbol"/>
    </w:rPr>
  </w:style>
  <w:style w:type="character" w:customStyle="1" w:styleId="WW8Num32z0">
    <w:name w:val="WW8Num32z0"/>
    <w:rsid w:val="00980355"/>
    <w:rPr>
      <w:rFonts w:ascii="Symbol" w:hAnsi="Symbol"/>
      <w:sz w:val="16"/>
      <w:szCs w:val="16"/>
    </w:rPr>
  </w:style>
  <w:style w:type="character" w:customStyle="1" w:styleId="WW8Num32z1">
    <w:name w:val="WW8Num32z1"/>
    <w:rsid w:val="00980355"/>
    <w:rPr>
      <w:rFonts w:ascii="Courier New" w:hAnsi="Courier New" w:cs="Courier New"/>
    </w:rPr>
  </w:style>
  <w:style w:type="character" w:customStyle="1" w:styleId="WW8Num32z2">
    <w:name w:val="WW8Num32z2"/>
    <w:rsid w:val="00980355"/>
    <w:rPr>
      <w:rFonts w:ascii="Wingdings" w:hAnsi="Wingdings"/>
    </w:rPr>
  </w:style>
  <w:style w:type="character" w:customStyle="1" w:styleId="WW8Num32z3">
    <w:name w:val="WW8Num32z3"/>
    <w:rsid w:val="00980355"/>
    <w:rPr>
      <w:rFonts w:ascii="Symbol" w:hAnsi="Symbol"/>
    </w:rPr>
  </w:style>
  <w:style w:type="character" w:customStyle="1" w:styleId="WW8Num33z0">
    <w:name w:val="WW8Num33z0"/>
    <w:rsid w:val="00980355"/>
    <w:rPr>
      <w:rFonts w:ascii="Symbol" w:hAnsi="Symbol"/>
    </w:rPr>
  </w:style>
  <w:style w:type="character" w:customStyle="1" w:styleId="WW8Num33z1">
    <w:name w:val="WW8Num33z1"/>
    <w:rsid w:val="00980355"/>
    <w:rPr>
      <w:rFonts w:ascii="Courier New" w:hAnsi="Courier New" w:cs="Courier New"/>
    </w:rPr>
  </w:style>
  <w:style w:type="character" w:customStyle="1" w:styleId="WW8Num33z2">
    <w:name w:val="WW8Num33z2"/>
    <w:rsid w:val="00980355"/>
    <w:rPr>
      <w:rFonts w:ascii="Wingdings" w:hAnsi="Wingdings"/>
    </w:rPr>
  </w:style>
  <w:style w:type="character" w:customStyle="1" w:styleId="WW8Num34z0">
    <w:name w:val="WW8Num34z0"/>
    <w:rsid w:val="00980355"/>
    <w:rPr>
      <w:rFonts w:ascii="Symbol" w:hAnsi="Symbol"/>
    </w:rPr>
  </w:style>
  <w:style w:type="character" w:customStyle="1" w:styleId="WW8Num34z1">
    <w:name w:val="WW8Num34z1"/>
    <w:rsid w:val="00980355"/>
    <w:rPr>
      <w:rFonts w:ascii="Courier New" w:hAnsi="Courier New" w:cs="Courier New"/>
    </w:rPr>
  </w:style>
  <w:style w:type="character" w:customStyle="1" w:styleId="WW8Num34z2">
    <w:name w:val="WW8Num34z2"/>
    <w:rsid w:val="00980355"/>
    <w:rPr>
      <w:rFonts w:ascii="Wingdings" w:hAnsi="Wingdings"/>
    </w:rPr>
  </w:style>
  <w:style w:type="character" w:customStyle="1" w:styleId="WW8Num35z0">
    <w:name w:val="WW8Num35z0"/>
    <w:rsid w:val="00980355"/>
    <w:rPr>
      <w:rFonts w:ascii="Symbol" w:hAnsi="Symbol"/>
    </w:rPr>
  </w:style>
  <w:style w:type="character" w:customStyle="1" w:styleId="WW8Num35z1">
    <w:name w:val="WW8Num35z1"/>
    <w:rsid w:val="00980355"/>
    <w:rPr>
      <w:rFonts w:ascii="Courier New" w:hAnsi="Courier New" w:cs="Courier New"/>
    </w:rPr>
  </w:style>
  <w:style w:type="character" w:customStyle="1" w:styleId="WW8Num35z2">
    <w:name w:val="WW8Num35z2"/>
    <w:rsid w:val="00980355"/>
    <w:rPr>
      <w:rFonts w:ascii="Wingdings" w:hAnsi="Wingdings"/>
    </w:rPr>
  </w:style>
  <w:style w:type="character" w:customStyle="1" w:styleId="Bullets">
    <w:name w:val="Bullets"/>
    <w:rsid w:val="00980355"/>
    <w:rPr>
      <w:rFonts w:ascii="StarSymbol" w:eastAsia="StarSymbol" w:hAnsi="StarSymbol" w:cs="StarSymbol"/>
      <w:sz w:val="18"/>
      <w:szCs w:val="18"/>
    </w:rPr>
  </w:style>
  <w:style w:type="character" w:customStyle="1" w:styleId="WW-DefaultParagraphFont">
    <w:name w:val="WW-Default Paragraph Font"/>
    <w:rsid w:val="00980355"/>
  </w:style>
  <w:style w:type="character" w:styleId="Hyperlink">
    <w:name w:val="Hyperlink"/>
    <w:rsid w:val="00980355"/>
    <w:rPr>
      <w:color w:val="0000FF"/>
      <w:u w:val="single"/>
    </w:rPr>
  </w:style>
  <w:style w:type="character" w:styleId="FollowedHyperlink">
    <w:name w:val="FollowedHyperlink"/>
    <w:rsid w:val="00980355"/>
    <w:rPr>
      <w:color w:val="800080"/>
      <w:u w:val="single"/>
    </w:rPr>
  </w:style>
  <w:style w:type="character" w:customStyle="1" w:styleId="WW8Num1z1">
    <w:name w:val="WW8Num1z1"/>
    <w:rsid w:val="00980355"/>
    <w:rPr>
      <w:rFonts w:ascii="Courier New" w:hAnsi="Courier New"/>
    </w:rPr>
  </w:style>
  <w:style w:type="character" w:customStyle="1" w:styleId="WW8Num1z2">
    <w:name w:val="WW8Num1z2"/>
    <w:rsid w:val="00980355"/>
    <w:rPr>
      <w:rFonts w:ascii="Wingdings" w:hAnsi="Wingdings"/>
    </w:rPr>
  </w:style>
  <w:style w:type="character" w:customStyle="1" w:styleId="WW8Num3z1">
    <w:name w:val="WW8Num3z1"/>
    <w:rsid w:val="00980355"/>
    <w:rPr>
      <w:rFonts w:ascii="Courier New" w:hAnsi="Courier New"/>
    </w:rPr>
  </w:style>
  <w:style w:type="character" w:customStyle="1" w:styleId="WW8Num3z2">
    <w:name w:val="WW8Num3z2"/>
    <w:rsid w:val="00980355"/>
    <w:rPr>
      <w:rFonts w:ascii="Wingdings" w:hAnsi="Wingdings"/>
    </w:rPr>
  </w:style>
  <w:style w:type="character" w:customStyle="1" w:styleId="WW8Num4z1">
    <w:name w:val="WW8Num4z1"/>
    <w:rsid w:val="00980355"/>
    <w:rPr>
      <w:rFonts w:ascii="Courier New" w:hAnsi="Courier New"/>
      <w:sz w:val="20"/>
    </w:rPr>
  </w:style>
  <w:style w:type="character" w:customStyle="1" w:styleId="WW8Num4z2">
    <w:name w:val="WW8Num4z2"/>
    <w:rsid w:val="00980355"/>
    <w:rPr>
      <w:rFonts w:ascii="Wingdings" w:hAnsi="Wingdings"/>
      <w:sz w:val="20"/>
    </w:rPr>
  </w:style>
  <w:style w:type="character" w:customStyle="1" w:styleId="WW8Num7z1">
    <w:name w:val="WW8Num7z1"/>
    <w:rsid w:val="00980355"/>
    <w:rPr>
      <w:rFonts w:ascii="Courier New" w:hAnsi="Courier New"/>
    </w:rPr>
  </w:style>
  <w:style w:type="character" w:customStyle="1" w:styleId="WW8Num7z2">
    <w:name w:val="WW8Num7z2"/>
    <w:rsid w:val="00980355"/>
    <w:rPr>
      <w:rFonts w:ascii="Wingdings" w:hAnsi="Wingdings"/>
    </w:rPr>
  </w:style>
  <w:style w:type="character" w:customStyle="1" w:styleId="WW8Num13z3">
    <w:name w:val="WW8Num13z3"/>
    <w:rsid w:val="00980355"/>
    <w:rPr>
      <w:rFonts w:ascii="Symbol" w:hAnsi="Symbol"/>
    </w:rPr>
  </w:style>
  <w:style w:type="paragraph" w:customStyle="1" w:styleId="Heading">
    <w:name w:val="Heading"/>
    <w:basedOn w:val="Normal"/>
    <w:next w:val="BodyText"/>
    <w:rsid w:val="00980355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rsid w:val="00980355"/>
    <w:pPr>
      <w:jc w:val="both"/>
    </w:pPr>
    <w:rPr>
      <w:color w:val="000000"/>
      <w:szCs w:val="20"/>
    </w:rPr>
  </w:style>
  <w:style w:type="paragraph" w:styleId="List">
    <w:name w:val="List"/>
    <w:basedOn w:val="BodyText"/>
    <w:rsid w:val="00980355"/>
    <w:rPr>
      <w:rFonts w:cs="Tahoma"/>
    </w:rPr>
  </w:style>
  <w:style w:type="paragraph" w:styleId="Caption">
    <w:name w:val="caption"/>
    <w:basedOn w:val="Normal"/>
    <w:next w:val="Normal"/>
    <w:qFormat/>
    <w:rsid w:val="00980355"/>
    <w:rPr>
      <w:b/>
      <w:bCs/>
      <w:sz w:val="22"/>
    </w:rPr>
  </w:style>
  <w:style w:type="paragraph" w:customStyle="1" w:styleId="Index">
    <w:name w:val="Index"/>
    <w:basedOn w:val="Normal"/>
    <w:rsid w:val="00980355"/>
    <w:pPr>
      <w:suppressLineNumbers/>
    </w:pPr>
    <w:rPr>
      <w:rFonts w:cs="Tahoma"/>
    </w:rPr>
  </w:style>
  <w:style w:type="paragraph" w:styleId="BodyTextIndent">
    <w:name w:val="Body Text Indent"/>
    <w:basedOn w:val="Normal"/>
    <w:rsid w:val="00980355"/>
    <w:pPr>
      <w:ind w:left="1440"/>
      <w:jc w:val="both"/>
    </w:pPr>
    <w:rPr>
      <w:rFonts w:ascii="TimesNewRoman" w:hAnsi="TimesNewRoman"/>
      <w:color w:val="000000"/>
      <w:sz w:val="20"/>
      <w:szCs w:val="20"/>
    </w:rPr>
  </w:style>
  <w:style w:type="paragraph" w:styleId="Header">
    <w:name w:val="header"/>
    <w:aliases w:val="*Header,Matt's proposal header,1 (not to be included in TOC),Cover Page,Even"/>
    <w:basedOn w:val="Normal"/>
    <w:link w:val="HeaderChar"/>
    <w:rsid w:val="00980355"/>
    <w:pPr>
      <w:tabs>
        <w:tab w:val="center" w:pos="4320"/>
        <w:tab w:val="right" w:pos="8640"/>
      </w:tabs>
    </w:pPr>
    <w:rPr>
      <w:color w:val="000000"/>
      <w:lang w:val="x-none"/>
    </w:rPr>
  </w:style>
  <w:style w:type="paragraph" w:styleId="Footer">
    <w:name w:val="footer"/>
    <w:basedOn w:val="Normal"/>
    <w:rsid w:val="00980355"/>
    <w:pPr>
      <w:tabs>
        <w:tab w:val="center" w:pos="4320"/>
        <w:tab w:val="right" w:pos="8640"/>
      </w:tabs>
    </w:pPr>
    <w:rPr>
      <w:color w:val="000000"/>
    </w:rPr>
  </w:style>
  <w:style w:type="paragraph" w:customStyle="1" w:styleId="Framecontents">
    <w:name w:val="Frame contents"/>
    <w:basedOn w:val="BodyText"/>
    <w:rsid w:val="00980355"/>
  </w:style>
  <w:style w:type="paragraph" w:styleId="Title">
    <w:name w:val="Title"/>
    <w:basedOn w:val="Normal"/>
    <w:next w:val="Subtitle"/>
    <w:qFormat/>
    <w:rsid w:val="00980355"/>
    <w:pPr>
      <w:jc w:val="center"/>
    </w:pPr>
    <w:rPr>
      <w:b/>
      <w:szCs w:val="20"/>
    </w:rPr>
  </w:style>
  <w:style w:type="paragraph" w:styleId="Subtitle">
    <w:name w:val="Subtitle"/>
    <w:basedOn w:val="Heading"/>
    <w:next w:val="BodyText"/>
    <w:link w:val="SubtitleChar"/>
    <w:qFormat/>
    <w:rsid w:val="00980355"/>
    <w:pPr>
      <w:jc w:val="center"/>
    </w:pPr>
    <w:rPr>
      <w:rFonts w:cs="Times New Roman"/>
      <w:i/>
      <w:iCs/>
      <w:lang w:val="x-none"/>
    </w:rPr>
  </w:style>
  <w:style w:type="paragraph" w:customStyle="1" w:styleId="Achievement">
    <w:name w:val="Achievement"/>
    <w:basedOn w:val="BodyText"/>
    <w:rsid w:val="00980355"/>
    <w:pPr>
      <w:spacing w:after="60" w:line="220" w:lineRule="atLeast"/>
      <w:ind w:right="-108"/>
      <w:jc w:val="left"/>
    </w:pPr>
    <w:rPr>
      <w:rFonts w:ascii="Arial" w:hAnsi="Arial"/>
      <w:b/>
      <w:i/>
    </w:rPr>
  </w:style>
  <w:style w:type="paragraph" w:customStyle="1" w:styleId="bulletstyle1">
    <w:name w:val="bulletstyle1"/>
    <w:basedOn w:val="Normal"/>
    <w:rsid w:val="00980355"/>
    <w:pPr>
      <w:ind w:left="-1080"/>
    </w:pPr>
    <w:rPr>
      <w:sz w:val="22"/>
      <w:szCs w:val="20"/>
    </w:rPr>
  </w:style>
  <w:style w:type="paragraph" w:customStyle="1" w:styleId="Objective">
    <w:name w:val="Objective"/>
    <w:basedOn w:val="Normal"/>
    <w:next w:val="BodyText"/>
    <w:rsid w:val="00980355"/>
    <w:pPr>
      <w:spacing w:before="220" w:after="220" w:line="220" w:lineRule="atLeast"/>
    </w:pPr>
    <w:rPr>
      <w:sz w:val="20"/>
      <w:szCs w:val="20"/>
    </w:rPr>
  </w:style>
  <w:style w:type="paragraph" w:customStyle="1" w:styleId="SectionTitle">
    <w:name w:val="Section Title"/>
    <w:basedOn w:val="Normal"/>
    <w:next w:val="Normal"/>
    <w:rsid w:val="00980355"/>
    <w:pPr>
      <w:pBdr>
        <w:top w:val="single" w:sz="4" w:space="2" w:color="FFFFFF"/>
        <w:left w:val="single" w:sz="4" w:space="2" w:color="FFFFFF"/>
        <w:bottom w:val="single" w:sz="4" w:space="2" w:color="FFFFFF"/>
        <w:right w:val="single" w:sz="4" w:space="2" w:color="FFFFFF"/>
      </w:pBdr>
      <w:shd w:val="clear" w:color="auto" w:fill="E5E5E5"/>
      <w:spacing w:before="120" w:line="280" w:lineRule="atLeast"/>
    </w:pPr>
    <w:rPr>
      <w:rFonts w:ascii="Arial" w:hAnsi="Arial"/>
      <w:b/>
      <w:spacing w:val="-10"/>
      <w:sz w:val="20"/>
      <w:szCs w:val="20"/>
    </w:rPr>
  </w:style>
  <w:style w:type="paragraph" w:styleId="BodyText2">
    <w:name w:val="Body Text 2"/>
    <w:basedOn w:val="Normal"/>
    <w:rsid w:val="00980355"/>
    <w:rPr>
      <w:b/>
      <w:szCs w:val="20"/>
    </w:rPr>
  </w:style>
  <w:style w:type="paragraph" w:styleId="DocumentMap">
    <w:name w:val="Document Map"/>
    <w:basedOn w:val="Normal"/>
    <w:rsid w:val="00980355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NormalWeb">
    <w:name w:val="Normal (Web)"/>
    <w:basedOn w:val="Normal"/>
    <w:uiPriority w:val="99"/>
    <w:rsid w:val="00980355"/>
    <w:pPr>
      <w:spacing w:before="280" w:after="280"/>
    </w:pPr>
    <w:rPr>
      <w:rFonts w:ascii="Verdana" w:hAnsi="Verdana"/>
    </w:rPr>
  </w:style>
  <w:style w:type="paragraph" w:customStyle="1" w:styleId="Default">
    <w:name w:val="Default"/>
    <w:rsid w:val="00D070AB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character" w:customStyle="1" w:styleId="HeaderChar">
    <w:name w:val="Header Char"/>
    <w:aliases w:val="*Header Char,Matt's proposal header Char,1 (not to be included in TOC) Char,Cover Page Char,Even Char"/>
    <w:link w:val="Header"/>
    <w:rsid w:val="00207C4E"/>
    <w:rPr>
      <w:color w:val="000000"/>
      <w:sz w:val="24"/>
      <w:szCs w:val="24"/>
      <w:lang w:eastAsia="ar-SA"/>
    </w:rPr>
  </w:style>
  <w:style w:type="paragraph" w:styleId="BalloonText">
    <w:name w:val="Balloon Text"/>
    <w:basedOn w:val="Normal"/>
    <w:link w:val="BalloonTextChar"/>
    <w:rsid w:val="00207C4E"/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rsid w:val="00207C4E"/>
    <w:rPr>
      <w:rFonts w:ascii="Tahoma" w:hAnsi="Tahoma" w:cs="Tahoma"/>
      <w:sz w:val="16"/>
      <w:szCs w:val="16"/>
      <w:lang w:eastAsia="ar-SA"/>
    </w:rPr>
  </w:style>
  <w:style w:type="paragraph" w:styleId="ListParagraph">
    <w:name w:val="List Paragraph"/>
    <w:basedOn w:val="Normal"/>
    <w:uiPriority w:val="34"/>
    <w:qFormat/>
    <w:rsid w:val="00B715B3"/>
    <w:pPr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Emphasis">
    <w:name w:val="Emphasis"/>
    <w:qFormat/>
    <w:rsid w:val="00A57E98"/>
    <w:rPr>
      <w:i/>
      <w:iCs/>
    </w:rPr>
  </w:style>
  <w:style w:type="character" w:customStyle="1" w:styleId="SubtitleChar">
    <w:name w:val="Subtitle Char"/>
    <w:link w:val="Subtitle"/>
    <w:rsid w:val="006E0E48"/>
    <w:rPr>
      <w:rFonts w:ascii="Arial" w:eastAsia="MS Mincho" w:hAnsi="Arial" w:cs="Tahoma"/>
      <w:i/>
      <w:iCs/>
      <w:sz w:val="28"/>
      <w:szCs w:val="28"/>
      <w:lang w:eastAsia="ar-SA"/>
    </w:rPr>
  </w:style>
  <w:style w:type="paragraph" w:styleId="BodyTextIndent3">
    <w:name w:val="Body Text Indent 3"/>
    <w:basedOn w:val="Normal"/>
    <w:link w:val="BodyTextIndent3Char"/>
    <w:rsid w:val="00F90720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F90720"/>
    <w:rPr>
      <w:sz w:val="16"/>
      <w:szCs w:val="16"/>
      <w:lang w:eastAsia="ar-SA"/>
    </w:rPr>
  </w:style>
  <w:style w:type="character" w:customStyle="1" w:styleId="black101">
    <w:name w:val="black101"/>
    <w:rsid w:val="00F90720"/>
    <w:rPr>
      <w:rFonts w:ascii="Arial" w:hAnsi="Arial" w:cs="Arial" w:hint="default"/>
      <w:color w:val="000000"/>
      <w:sz w:val="18"/>
      <w:szCs w:val="18"/>
    </w:rPr>
  </w:style>
  <w:style w:type="paragraph" w:customStyle="1" w:styleId="Normal11pt">
    <w:name w:val="Normal + 11 pt"/>
    <w:basedOn w:val="Normal"/>
    <w:rsid w:val="00F90720"/>
    <w:pPr>
      <w:suppressAutoHyphens w:val="0"/>
      <w:spacing w:before="60" w:after="60"/>
      <w:jc w:val="both"/>
    </w:pPr>
    <w:rPr>
      <w:color w:val="000000"/>
      <w:sz w:val="22"/>
      <w:szCs w:val="16"/>
      <w:lang w:eastAsia="en-US"/>
    </w:rPr>
  </w:style>
  <w:style w:type="paragraph" w:styleId="ListBullet">
    <w:name w:val="List Bullet"/>
    <w:basedOn w:val="List"/>
    <w:autoRedefine/>
    <w:rsid w:val="005E4BAA"/>
    <w:pPr>
      <w:numPr>
        <w:numId w:val="12"/>
      </w:numPr>
      <w:suppressAutoHyphens w:val="0"/>
      <w:autoSpaceDE w:val="0"/>
      <w:autoSpaceDN w:val="0"/>
      <w:jc w:val="left"/>
    </w:pPr>
    <w:rPr>
      <w:rFonts w:asciiTheme="minorHAnsi" w:hAnsiTheme="minorHAnsi" w:cs="Arial"/>
      <w:spacing w:val="-5"/>
      <w:sz w:val="22"/>
      <w:szCs w:val="22"/>
      <w:lang w:eastAsia="en-US"/>
    </w:rPr>
  </w:style>
  <w:style w:type="paragraph" w:customStyle="1" w:styleId="StyleStyleTimesNewRoman11ptGray-75JustifiedBoxSingles">
    <w:name w:val="Style Style Times New Roman 11 pt Gray-75% Justified Box: (Single s..."/>
    <w:basedOn w:val="Normal"/>
    <w:rsid w:val="002177C6"/>
    <w:pPr>
      <w:pBdr>
        <w:top w:val="single" w:sz="4" w:space="1" w:color="DDD9C3"/>
        <w:left w:val="single" w:sz="4" w:space="4" w:color="DDD9C3"/>
        <w:bottom w:val="single" w:sz="4" w:space="1" w:color="DDD9C3"/>
        <w:right w:val="single" w:sz="4" w:space="4" w:color="DDD9C3"/>
      </w:pBdr>
      <w:shd w:val="clear" w:color="auto" w:fill="F2F2F2"/>
      <w:suppressAutoHyphens w:val="0"/>
      <w:spacing w:after="120"/>
      <w:jc w:val="both"/>
    </w:pPr>
    <w:rPr>
      <w:color w:val="404040"/>
      <w:szCs w:val="20"/>
      <w:lang w:eastAsia="en-US"/>
    </w:rPr>
  </w:style>
  <w:style w:type="paragraph" w:customStyle="1" w:styleId="Normal1">
    <w:name w:val="Normal1"/>
    <w:basedOn w:val="Normal"/>
    <w:rsid w:val="005E4BAA"/>
    <w:pPr>
      <w:suppressAutoHyphens w:val="0"/>
      <w:spacing w:before="100" w:beforeAutospacing="1" w:after="100" w:afterAutospacing="1"/>
    </w:pPr>
    <w:rPr>
      <w:lang w:eastAsia="en-US"/>
    </w:rPr>
  </w:style>
  <w:style w:type="paragraph" w:styleId="NoSpacing">
    <w:name w:val="No Spacing"/>
    <w:basedOn w:val="Normal"/>
    <w:uiPriority w:val="1"/>
    <w:qFormat/>
    <w:rsid w:val="00AC1EEE"/>
    <w:pPr>
      <w:suppressAutoHyphens w:val="0"/>
    </w:pPr>
    <w:rPr>
      <w:rFonts w:ascii="Calibri" w:hAnsi="Calibri" w:cs="Calibri"/>
      <w:sz w:val="22"/>
      <w:szCs w:val="2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FC4F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4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9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4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7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8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6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4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1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1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05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9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33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12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5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8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5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30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naveen.kypu@valuemomentum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c9396b-9e9d-4ce5-8029-3ab2e118b9ce" xsi:nil="true"/>
    <Status xmlns="fc9b761a-9e7a-4a87-b295-fc838aba49c0" xsi:nil="true"/>
    <Account xmlns="fc9b761a-9e7a-4a87-b295-fc838aba49c0" xsi:nil="true"/>
    <Owner xmlns="fc9b761a-9e7a-4a87-b295-fc838aba49c0">
      <UserInfo>
        <DisplayName/>
        <AccountId xsi:nil="true"/>
        <AccountType/>
      </UserInfo>
    </Owner>
    <Updates xmlns="fc9b761a-9e7a-4a87-b295-fc838aba49c0" xsi:nil="true"/>
    <lcf76f155ced4ddcb4097134ff3c332f xmlns="fc9b761a-9e7a-4a87-b295-fc838aba49c0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57628FC425004786397F7247FD73AE" ma:contentTypeVersion="20" ma:contentTypeDescription="Create a new document." ma:contentTypeScope="" ma:versionID="dc49ea0088ad3de70efe944cb1bfcbd3">
  <xsd:schema xmlns:xsd="http://www.w3.org/2001/XMLSchema" xmlns:xs="http://www.w3.org/2001/XMLSchema" xmlns:p="http://schemas.microsoft.com/office/2006/metadata/properties" xmlns:ns2="fc9b761a-9e7a-4a87-b295-fc838aba49c0" xmlns:ns3="26c9396b-9e9d-4ce5-8029-3ab2e118b9ce" targetNamespace="http://schemas.microsoft.com/office/2006/metadata/properties" ma:root="true" ma:fieldsID="fc75a8c1a648a75fe78b5f33cf3d4b7e" ns2:_="" ns3:_="">
    <xsd:import namespace="fc9b761a-9e7a-4a87-b295-fc838aba49c0"/>
    <xsd:import namespace="26c9396b-9e9d-4ce5-8029-3ab2e118b9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Account" minOccurs="0"/>
                <xsd:element ref="ns2:Status" minOccurs="0"/>
                <xsd:element ref="ns2:Updates" minOccurs="0"/>
                <xsd:element ref="ns2:Owner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9b761a-9e7a-4a87-b295-fc838aba49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Account" ma:index="14" nillable="true" ma:displayName="Account" ma:format="Dropdown" ma:indexed="true" ma:internalName="Account">
      <xsd:simpleType>
        <xsd:union memberTypes="dms:Text">
          <xsd:simpleType>
            <xsd:restriction base="dms:Choice">
              <xsd:enumeration value="AAA"/>
              <xsd:enumeration value="GEICO"/>
              <xsd:enumeration value="Choice 3"/>
            </xsd:restriction>
          </xsd:simpleType>
        </xsd:union>
      </xsd:simpleType>
    </xsd:element>
    <xsd:element name="Status" ma:index="15" nillable="true" ma:displayName="Status" ma:format="Dropdown" ma:indexed="true" ma:internalName="Status">
      <xsd:simpleType>
        <xsd:union memberTypes="dms:Text">
          <xsd:simpleType>
            <xsd:restriction base="dms:Choice">
              <xsd:enumeration value="Initial"/>
              <xsd:enumeration value="In-progress"/>
              <xsd:enumeration value="Choice 3"/>
            </xsd:restriction>
          </xsd:simpleType>
        </xsd:union>
      </xsd:simpleType>
    </xsd:element>
    <xsd:element name="Updates" ma:index="16" nillable="true" ma:displayName="Updates" ma:format="Dropdown" ma:internalName="Updates">
      <xsd:simpleType>
        <xsd:restriction base="dms:Note">
          <xsd:maxLength value="255"/>
        </xsd:restriction>
      </xsd:simpleType>
    </xsd:element>
    <xsd:element name="Owner" ma:index="17" nillable="true" ma:displayName="Owner" ma:format="Dropdown" ma:list="UserInfo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41087d73-5bfe-4c6e-a130-3d60249556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c9396b-9e9d-4ce5-8029-3ab2e118b9c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7e3c20a-42c6-4b2c-adfe-9e0c13801b73}" ma:internalName="TaxCatchAll" ma:showField="CatchAllData" ma:web="26c9396b-9e9d-4ce5-8029-3ab2e118b9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926A15-EC11-4085-AB68-0E50AE4656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AD46BBF-469B-44FB-9C79-F83B8F91FD7F}">
  <ds:schemaRefs>
    <ds:schemaRef ds:uri="http://schemas.microsoft.com/office/2006/metadata/properties"/>
    <ds:schemaRef ds:uri="http://schemas.microsoft.com/office/infopath/2007/PartnerControls"/>
    <ds:schemaRef ds:uri="26c9396b-9e9d-4ce5-8029-3ab2e118b9ce"/>
    <ds:schemaRef ds:uri="fc9b761a-9e7a-4a87-b295-fc838aba49c0"/>
  </ds:schemaRefs>
</ds:datastoreItem>
</file>

<file path=customXml/itemProps3.xml><?xml version="1.0" encoding="utf-8"?>
<ds:datastoreItem xmlns:ds="http://schemas.openxmlformats.org/officeDocument/2006/customXml" ds:itemID="{1740F19A-CDB9-4470-A556-900DC527764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86DAA83-F7F8-4788-8509-BB4307ED94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9b761a-9e7a-4a87-b295-fc838aba49c0"/>
    <ds:schemaRef ds:uri="26c9396b-9e9d-4ce5-8029-3ab2e118b9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3085c86-4bcb-460a-a6f0-b373421c6323}" enabled="0" method="" siteId="{13085c86-4bcb-460a-a6f0-b373421c632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Executive</vt:lpstr>
    </vt:vector>
  </TitlesOfParts>
  <Company>ms</Company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</dc:title>
  <dc:subject/>
  <dc:creator>node 1</dc:creator>
  <cp:keywords/>
  <cp:lastModifiedBy>Naga Naveen Kypu</cp:lastModifiedBy>
  <cp:revision>51</cp:revision>
  <cp:lastPrinted>2023-03-24T22:04:00Z</cp:lastPrinted>
  <dcterms:created xsi:type="dcterms:W3CDTF">2025-04-30T19:13:00Z</dcterms:created>
  <dcterms:modified xsi:type="dcterms:W3CDTF">2026-08-13T12:23:00Z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0x010100BF57628FC425004786397F7247FD73AE</vt:lpwstr>
  </property>
</Properties>
</file>