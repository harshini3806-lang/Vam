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3AE0AAE" w14:textId="77777777" w:rsidR="002177C6" w:rsidRPr="009008F6" w:rsidRDefault="5E24AFDD" w:rsidP="002177C6">
      <w:pPr>
        <w:pStyle w:val="StyleStyleTimesNewRoman11ptGray-75JustifiedBoxSingles"/>
        <w:rPr>
          <w:rFonts w:ascii="Calibri" w:hAnsi="Calibri"/>
          <w:b/>
          <w:bCs/>
        </w:rPr>
      </w:pPr>
      <w:bookmarkStart w:id="0" w:name="_Toc522538777"/>
      <w:r w:rsidRPr="009008F6">
        <w:rPr>
          <w:rFonts w:ascii="Calibri" w:hAnsi="Calibri"/>
          <w:b/>
          <w:bCs/>
        </w:rPr>
        <w:t>CAREER SUMMARY</w:t>
      </w:r>
      <w:bookmarkEnd w:id="0"/>
    </w:p>
    <w:p w14:paraId="128C7886" w14:textId="6726ED48" w:rsidR="005F5F82" w:rsidRPr="005F5F82" w:rsidRDefault="00C55E09" w:rsidP="005F5F82">
      <w:pPr>
        <w:pStyle w:val="ListParagraph"/>
        <w:numPr>
          <w:ilvl w:val="0"/>
          <w:numId w:val="18"/>
        </w:numPr>
        <w:tabs>
          <w:tab w:val="left" w:pos="270"/>
          <w:tab w:val="left" w:pos="360"/>
        </w:tabs>
        <w:spacing w:line="36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5</w:t>
      </w:r>
      <w:r w:rsidR="003E6FEC">
        <w:rPr>
          <w:sz w:val="24"/>
          <w:szCs w:val="24"/>
          <w:lang w:val="en-IN"/>
        </w:rPr>
        <w:t>.5</w:t>
      </w:r>
      <w:r w:rsidR="005F5F82" w:rsidRPr="005F5F82">
        <w:rPr>
          <w:sz w:val="24"/>
          <w:szCs w:val="24"/>
          <w:lang w:val="en-IN"/>
        </w:rPr>
        <w:t>+ years of experience as a Data Engineer with hands-on in Databricks, A</w:t>
      </w:r>
      <w:r w:rsidR="00167AB0">
        <w:rPr>
          <w:sz w:val="24"/>
          <w:szCs w:val="24"/>
          <w:lang w:val="en-IN"/>
        </w:rPr>
        <w:t xml:space="preserve">zure </w:t>
      </w:r>
      <w:r w:rsidR="005F5F82" w:rsidRPr="005F5F82">
        <w:rPr>
          <w:sz w:val="24"/>
          <w:szCs w:val="24"/>
          <w:lang w:val="en-IN"/>
        </w:rPr>
        <w:t>D</w:t>
      </w:r>
      <w:r w:rsidR="00167AB0">
        <w:rPr>
          <w:sz w:val="24"/>
          <w:szCs w:val="24"/>
          <w:lang w:val="en-IN"/>
        </w:rPr>
        <w:t xml:space="preserve">ata </w:t>
      </w:r>
      <w:r w:rsidR="005F5F82" w:rsidRPr="005F5F82">
        <w:rPr>
          <w:sz w:val="24"/>
          <w:szCs w:val="24"/>
          <w:lang w:val="en-IN"/>
        </w:rPr>
        <w:t>F</w:t>
      </w:r>
      <w:r w:rsidR="00167AB0">
        <w:rPr>
          <w:sz w:val="24"/>
          <w:szCs w:val="24"/>
          <w:lang w:val="en-IN"/>
        </w:rPr>
        <w:t>actory</w:t>
      </w:r>
      <w:r w:rsidR="005F5F82" w:rsidRPr="005F5F82">
        <w:rPr>
          <w:sz w:val="24"/>
          <w:szCs w:val="24"/>
          <w:lang w:val="en-IN"/>
        </w:rPr>
        <w:t>, PySpark, SQL</w:t>
      </w:r>
      <w:r w:rsidR="00167AB0">
        <w:rPr>
          <w:sz w:val="24"/>
          <w:szCs w:val="24"/>
          <w:lang w:val="en-IN"/>
        </w:rPr>
        <w:t>.</w:t>
      </w:r>
    </w:p>
    <w:p w14:paraId="3BE623CB" w14:textId="5233978F" w:rsidR="00167AB0" w:rsidRPr="00167AB0" w:rsidRDefault="00167AB0" w:rsidP="00167AB0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167AB0">
        <w:rPr>
          <w:rFonts w:asciiTheme="minorHAnsi" w:hAnsiTheme="minorHAnsi" w:cstheme="minorHAnsi"/>
          <w:sz w:val="24"/>
          <w:szCs w:val="24"/>
          <w:lang w:val="en-IN" w:eastAsia="en-IN"/>
        </w:rPr>
        <w:t>Architected end-to-end data integration and transformation pipelines using Azure Data Factory, Databricks, PySpark, and SQL to efficiently consolidate data from various sources into Azure Data Lake Storage Gen2 for downstream analytics.</w:t>
      </w:r>
    </w:p>
    <w:p w14:paraId="02799C0E" w14:textId="30D5AFCA" w:rsidR="00C55E09" w:rsidRPr="00C55E09" w:rsidRDefault="00C55E09" w:rsidP="00C55E09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C55E09">
        <w:rPr>
          <w:rFonts w:asciiTheme="minorHAnsi" w:hAnsiTheme="minorHAnsi" w:cstheme="minorHAnsi"/>
          <w:sz w:val="24"/>
          <w:szCs w:val="24"/>
          <w:lang w:val="en-IN" w:eastAsia="en-IN"/>
        </w:rPr>
        <w:t>Engineered automated data ingestion pipelines to collect and process data from Oracle databases and Azure Data Lake Storage (ADLS Gen2), ensuring reliable and timely data delivery</w:t>
      </w:r>
      <w:r w:rsidRPr="00C55E09">
        <w:rPr>
          <w:rFonts w:asciiTheme="minorHAnsi" w:hAnsiTheme="minorHAnsi" w:cstheme="minorHAnsi"/>
          <w:sz w:val="24"/>
          <w:szCs w:val="24"/>
          <w:lang w:val="en-IN" w:eastAsia="en-IN"/>
        </w:rPr>
        <w:t xml:space="preserve"> by reducing manual intervention.</w:t>
      </w:r>
    </w:p>
    <w:p w14:paraId="04BA74FF" w14:textId="77777777" w:rsidR="00C55E09" w:rsidRPr="00C55E09" w:rsidRDefault="00C55E09" w:rsidP="00C55E09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C55E09">
        <w:rPr>
          <w:rFonts w:asciiTheme="minorHAnsi" w:hAnsiTheme="minorHAnsi" w:cstheme="minorHAnsi"/>
          <w:sz w:val="24"/>
          <w:szCs w:val="24"/>
          <w:lang w:val="en-IN" w:eastAsia="en-IN"/>
        </w:rPr>
        <w:t>Implemented a Medallion Architecture using Delta Lake, PySpark, and Delta Live Tables (DLT) to transform raw data into curated, analytics-ready datasets while improving data quality, reliability, and governance.</w:t>
      </w:r>
    </w:p>
    <w:p w14:paraId="776C0954" w14:textId="0A19BC0B" w:rsidR="003E1795" w:rsidRPr="003E1795" w:rsidRDefault="00C55E09" w:rsidP="003E1795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egoe UI" w:hAnsi="Segoe UI" w:cs="Segoe UI"/>
          <w:sz w:val="21"/>
          <w:szCs w:val="21"/>
          <w:lang w:val="en-IN" w:eastAsia="en-IN"/>
        </w:rPr>
      </w:pPr>
      <w:r w:rsidRPr="00C55E09">
        <w:rPr>
          <w:rFonts w:asciiTheme="minorHAnsi" w:hAnsiTheme="minorHAnsi" w:cstheme="minorHAnsi"/>
          <w:sz w:val="24"/>
          <w:szCs w:val="24"/>
          <w:lang w:val="en-IN" w:eastAsia="en-IN"/>
        </w:rPr>
        <w:t>Designed and optimized incremental data loading and transformation processes using PySpark and Delta Lake, enabling efficient processing of large-scale datasets while improving pipeline performance and scalability.</w:t>
      </w:r>
    </w:p>
    <w:p w14:paraId="448E6D7B" w14:textId="65F7801D" w:rsidR="003E1795" w:rsidRPr="003E1795" w:rsidRDefault="003E1795" w:rsidP="003E1795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3E1795">
        <w:rPr>
          <w:rFonts w:asciiTheme="minorHAnsi" w:hAnsiTheme="minorHAnsi" w:cstheme="minorHAnsi"/>
          <w:sz w:val="24"/>
          <w:szCs w:val="24"/>
          <w:lang w:val="en-IN" w:eastAsia="en-IN"/>
        </w:rPr>
        <w:t>Led and mentored a team of 3 junior Data Engineers, providing technical guidance on Databricks, PySpark, and ADF development while ensuring timely delivery of data engineering solutions.</w:t>
      </w:r>
    </w:p>
    <w:p w14:paraId="5F7DA61C" w14:textId="4A4E535F" w:rsidR="003E1795" w:rsidRPr="003E1795" w:rsidRDefault="003E1795" w:rsidP="003E1795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3E1795">
        <w:rPr>
          <w:rFonts w:asciiTheme="minorHAnsi" w:hAnsiTheme="minorHAnsi" w:cstheme="minorHAnsi"/>
          <w:sz w:val="24"/>
          <w:szCs w:val="24"/>
          <w:lang w:val="en-IN" w:eastAsia="en-IN"/>
        </w:rPr>
        <w:t>Developed scalable Star Schema data models that enabled efficient Power BI reporting and delivered actionable insights for sales, customer, and product analytics.</w:t>
      </w:r>
    </w:p>
    <w:p w14:paraId="57C61A41" w14:textId="612271D6" w:rsidR="63832B4B" w:rsidRPr="009008F6" w:rsidRDefault="005F5F82" w:rsidP="005F5F82">
      <w:pPr>
        <w:pStyle w:val="ListParagraph"/>
        <w:numPr>
          <w:ilvl w:val="0"/>
          <w:numId w:val="18"/>
        </w:numPr>
        <w:tabs>
          <w:tab w:val="left" w:pos="270"/>
          <w:tab w:val="left" w:pos="360"/>
        </w:tabs>
        <w:spacing w:line="360" w:lineRule="auto"/>
        <w:jc w:val="both"/>
        <w:rPr>
          <w:sz w:val="24"/>
          <w:szCs w:val="24"/>
          <w:lang w:val="en-IN"/>
        </w:rPr>
      </w:pPr>
      <w:r w:rsidRPr="005F5F82">
        <w:rPr>
          <w:sz w:val="24"/>
          <w:szCs w:val="24"/>
          <w:lang w:val="en-IN"/>
        </w:rPr>
        <w:t>Enabled secure, scalable, and monitored cloud-based data platforms through ADF orchestration, Databricks integration, and automated deployment practices, supporting enterprise analytics and reporting requirements.</w:t>
      </w:r>
    </w:p>
    <w:p w14:paraId="4AF3A3C1" w14:textId="77777777" w:rsidR="00F90720" w:rsidRPr="0096072F" w:rsidRDefault="002177C6" w:rsidP="00485105">
      <w:pPr>
        <w:pStyle w:val="StyleStyleTimesNewRoman11ptGray-75JustifiedBoxSingles"/>
        <w:rPr>
          <w:rFonts w:ascii="Calibri" w:hAnsi="Calibri"/>
          <w:b/>
          <w:bCs/>
          <w:szCs w:val="24"/>
        </w:rPr>
      </w:pPr>
      <w:r w:rsidRPr="0096072F">
        <w:rPr>
          <w:rFonts w:ascii="Calibri" w:hAnsi="Calibri"/>
          <w:b/>
          <w:bCs/>
          <w:szCs w:val="24"/>
        </w:rPr>
        <w:t>TECHNICAL SKILLS</w:t>
      </w:r>
    </w:p>
    <w:p w14:paraId="0585488E" w14:textId="07EEB9DB" w:rsidR="00EE0DB8" w:rsidRPr="009008F6" w:rsidRDefault="00EE0DB8" w:rsidP="00125EA0">
      <w:pPr>
        <w:rPr>
          <w:rFonts w:eastAsia="Verdana"/>
        </w:rPr>
      </w:pPr>
    </w:p>
    <w:p w14:paraId="22F33A07" w14:textId="53ED71E4" w:rsidR="004517B5" w:rsidRPr="009008F6" w:rsidRDefault="004517B5" w:rsidP="00485105">
      <w:pPr>
        <w:pStyle w:val="ListParagraph"/>
        <w:numPr>
          <w:ilvl w:val="0"/>
          <w:numId w:val="13"/>
        </w:numPr>
        <w:rPr>
          <w:rFonts w:asciiTheme="minorHAnsi" w:eastAsia="Verdana" w:hAnsiTheme="minorHAnsi" w:cstheme="minorHAnsi"/>
          <w:sz w:val="24"/>
          <w:szCs w:val="24"/>
        </w:rPr>
      </w:pPr>
      <w:r w:rsidRPr="009008F6">
        <w:rPr>
          <w:rFonts w:asciiTheme="minorHAnsi" w:eastAsia="Verdana" w:hAnsiTheme="minorHAnsi" w:cstheme="minorHAnsi"/>
          <w:sz w:val="24"/>
          <w:szCs w:val="24"/>
        </w:rPr>
        <w:t>Programming Languages</w:t>
      </w:r>
      <w:r w:rsidR="009008F6" w:rsidRPr="009008F6">
        <w:rPr>
          <w:rFonts w:asciiTheme="minorHAnsi" w:eastAsia="Verdana" w:hAnsiTheme="minorHAnsi" w:cstheme="minorHAnsi"/>
          <w:sz w:val="24"/>
          <w:szCs w:val="24"/>
        </w:rPr>
        <w:t>:</w:t>
      </w:r>
      <w:r w:rsidRPr="009008F6">
        <w:rPr>
          <w:rFonts w:asciiTheme="minorHAnsi" w:eastAsia="Verdana" w:hAnsiTheme="minorHAnsi" w:cstheme="minorHAnsi"/>
          <w:sz w:val="24"/>
          <w:szCs w:val="24"/>
        </w:rPr>
        <w:t xml:space="preserve"> </w:t>
      </w:r>
      <w:proofErr w:type="spellStart"/>
      <w:r w:rsidR="00BD342D" w:rsidRPr="009008F6">
        <w:rPr>
          <w:rFonts w:asciiTheme="minorHAnsi" w:eastAsia="Verdana" w:hAnsiTheme="minorHAnsi" w:cstheme="minorHAnsi"/>
          <w:sz w:val="24"/>
          <w:szCs w:val="24"/>
        </w:rPr>
        <w:t>Py</w:t>
      </w:r>
      <w:r w:rsidR="005F5F82">
        <w:rPr>
          <w:rFonts w:asciiTheme="minorHAnsi" w:eastAsia="Verdana" w:hAnsiTheme="minorHAnsi" w:cstheme="minorHAnsi"/>
          <w:sz w:val="24"/>
          <w:szCs w:val="24"/>
        </w:rPr>
        <w:t>Spark</w:t>
      </w:r>
      <w:proofErr w:type="spellEnd"/>
      <w:r w:rsidR="00031588">
        <w:rPr>
          <w:rFonts w:asciiTheme="minorHAnsi" w:eastAsia="Verdana" w:hAnsiTheme="minorHAnsi" w:cstheme="minorHAnsi"/>
          <w:sz w:val="24"/>
          <w:szCs w:val="24"/>
        </w:rPr>
        <w:t>, SQL, Python</w:t>
      </w:r>
    </w:p>
    <w:p w14:paraId="016496C6" w14:textId="48B1D7EB" w:rsidR="004517B5" w:rsidRPr="009008F6" w:rsidRDefault="5EB6165B" w:rsidP="00485105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9008F6">
        <w:rPr>
          <w:rFonts w:asciiTheme="minorHAnsi" w:eastAsia="Verdana" w:hAnsiTheme="minorHAnsi" w:cstheme="minorBidi"/>
          <w:sz w:val="24"/>
          <w:szCs w:val="24"/>
        </w:rPr>
        <w:t>Cloud Technologie</w:t>
      </w:r>
      <w:r w:rsidR="009008F6">
        <w:rPr>
          <w:rFonts w:asciiTheme="minorHAnsi" w:eastAsia="Verdana" w:hAnsiTheme="minorHAnsi" w:cstheme="minorBidi"/>
          <w:sz w:val="24"/>
          <w:szCs w:val="24"/>
        </w:rPr>
        <w:t>s</w:t>
      </w:r>
      <w:r w:rsidR="009008F6" w:rsidRPr="009008F6">
        <w:rPr>
          <w:rFonts w:asciiTheme="minorHAnsi" w:eastAsia="Verdana" w:hAnsiTheme="minorHAnsi" w:cstheme="minorBidi"/>
          <w:sz w:val="24"/>
          <w:szCs w:val="24"/>
        </w:rPr>
        <w:t>:</w:t>
      </w:r>
      <w:r w:rsidR="4CF685B3" w:rsidRPr="009008F6">
        <w:rPr>
          <w:rFonts w:asciiTheme="minorHAnsi" w:eastAsia="Verdana" w:hAnsiTheme="minorHAnsi" w:cstheme="minorBidi"/>
          <w:sz w:val="24"/>
          <w:szCs w:val="24"/>
        </w:rPr>
        <w:t xml:space="preserve"> </w:t>
      </w:r>
      <w:r w:rsidR="00205ED0">
        <w:rPr>
          <w:rFonts w:asciiTheme="minorHAnsi" w:eastAsia="Verdana" w:hAnsiTheme="minorHAnsi" w:cstheme="minorBidi"/>
          <w:sz w:val="24"/>
          <w:szCs w:val="24"/>
        </w:rPr>
        <w:t xml:space="preserve">Azure Data Factory, </w:t>
      </w:r>
      <w:r w:rsidR="00205ED0">
        <w:rPr>
          <w:sz w:val="24"/>
          <w:szCs w:val="24"/>
        </w:rPr>
        <w:t>Azure Data Lake Storage Gen2</w:t>
      </w:r>
    </w:p>
    <w:p w14:paraId="46C96971" w14:textId="4F1ACD11" w:rsidR="004517B5" w:rsidRPr="009008F6" w:rsidRDefault="0D5089AD" w:rsidP="032ADCA5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9008F6">
        <w:rPr>
          <w:rFonts w:asciiTheme="minorHAnsi" w:eastAsia="Verdana" w:hAnsiTheme="minorHAnsi" w:cstheme="minorBidi"/>
          <w:sz w:val="24"/>
          <w:szCs w:val="24"/>
        </w:rPr>
        <w:t>D</w:t>
      </w:r>
      <w:r w:rsidRPr="009008F6">
        <w:rPr>
          <w:sz w:val="24"/>
          <w:szCs w:val="24"/>
        </w:rPr>
        <w:t xml:space="preserve">ata Transformation &amp; </w:t>
      </w:r>
      <w:r w:rsidR="6126E42A" w:rsidRPr="009008F6">
        <w:rPr>
          <w:rFonts w:asciiTheme="minorHAnsi" w:eastAsia="Verdana" w:hAnsiTheme="minorHAnsi" w:cstheme="minorBidi"/>
          <w:sz w:val="24"/>
          <w:szCs w:val="24"/>
        </w:rPr>
        <w:t>ETL Tools</w:t>
      </w:r>
      <w:r w:rsidR="50D17B24" w:rsidRPr="009008F6">
        <w:rPr>
          <w:rFonts w:asciiTheme="minorHAnsi" w:eastAsia="Verdana" w:hAnsiTheme="minorHAnsi" w:cstheme="minorBidi"/>
          <w:sz w:val="24"/>
          <w:szCs w:val="24"/>
        </w:rPr>
        <w:t>:</w:t>
      </w:r>
      <w:r w:rsidR="4CF685B3" w:rsidRPr="009008F6">
        <w:rPr>
          <w:rFonts w:asciiTheme="minorHAnsi" w:eastAsia="Verdana" w:hAnsiTheme="minorHAnsi" w:cstheme="minorBidi"/>
          <w:sz w:val="24"/>
          <w:szCs w:val="24"/>
        </w:rPr>
        <w:t xml:space="preserve"> </w:t>
      </w:r>
      <w:r w:rsidR="005F5F82">
        <w:rPr>
          <w:sz w:val="24"/>
          <w:szCs w:val="24"/>
        </w:rPr>
        <w:t xml:space="preserve">Databricks, </w:t>
      </w:r>
      <w:r w:rsidR="00205ED0">
        <w:rPr>
          <w:sz w:val="24"/>
          <w:szCs w:val="24"/>
        </w:rPr>
        <w:t>Medallion</w:t>
      </w:r>
      <w:r w:rsidR="0F07FB52" w:rsidRPr="009008F6">
        <w:rPr>
          <w:sz w:val="24"/>
          <w:szCs w:val="24"/>
        </w:rPr>
        <w:t xml:space="preserve"> Architecture</w:t>
      </w:r>
      <w:r w:rsidR="00205ED0">
        <w:rPr>
          <w:sz w:val="24"/>
          <w:szCs w:val="24"/>
        </w:rPr>
        <w:t xml:space="preserve">, </w:t>
      </w:r>
      <w:r w:rsidR="00167AB0">
        <w:rPr>
          <w:sz w:val="24"/>
          <w:szCs w:val="24"/>
        </w:rPr>
        <w:t xml:space="preserve">Delta Lake, </w:t>
      </w:r>
      <w:r w:rsidR="00205ED0">
        <w:rPr>
          <w:sz w:val="24"/>
          <w:szCs w:val="24"/>
        </w:rPr>
        <w:t>Delta Live Tables</w:t>
      </w:r>
    </w:p>
    <w:p w14:paraId="25B349F7" w14:textId="25241FE6" w:rsidR="00FD3B76" w:rsidRPr="009008F6" w:rsidRDefault="50D17B24" w:rsidP="032ADCA5">
      <w:pPr>
        <w:pStyle w:val="ListParagraph"/>
        <w:numPr>
          <w:ilvl w:val="0"/>
          <w:numId w:val="13"/>
        </w:numPr>
        <w:rPr>
          <w:rFonts w:asciiTheme="minorHAnsi" w:eastAsia="Verdana" w:hAnsiTheme="minorHAnsi" w:cstheme="minorBidi"/>
          <w:sz w:val="24"/>
          <w:szCs w:val="24"/>
        </w:rPr>
      </w:pPr>
      <w:r w:rsidRPr="009008F6">
        <w:rPr>
          <w:rFonts w:asciiTheme="minorHAnsi" w:eastAsia="Verdana" w:hAnsiTheme="minorHAnsi" w:cstheme="minorBidi"/>
          <w:sz w:val="24"/>
          <w:szCs w:val="24"/>
        </w:rPr>
        <w:t>Orchestration Tools:</w:t>
      </w:r>
      <w:r w:rsidRPr="009008F6">
        <w:rPr>
          <w:rFonts w:asciiTheme="minorHAnsi" w:eastAsia="Verdana" w:hAnsiTheme="minorHAnsi" w:cstheme="minorBidi"/>
          <w:b/>
          <w:bCs/>
          <w:sz w:val="24"/>
          <w:szCs w:val="24"/>
        </w:rPr>
        <w:t> </w:t>
      </w:r>
      <w:r w:rsidR="005F5F82">
        <w:rPr>
          <w:rFonts w:asciiTheme="minorHAnsi" w:eastAsia="Verdana" w:hAnsiTheme="minorHAnsi" w:cstheme="minorBidi"/>
          <w:sz w:val="24"/>
          <w:szCs w:val="24"/>
        </w:rPr>
        <w:t>Azure Data Factory</w:t>
      </w:r>
      <w:r w:rsidR="00205ED0">
        <w:rPr>
          <w:rFonts w:asciiTheme="minorHAnsi" w:eastAsia="Verdana" w:hAnsiTheme="minorHAnsi" w:cstheme="minorBidi"/>
          <w:sz w:val="24"/>
          <w:szCs w:val="24"/>
        </w:rPr>
        <w:t>, Databricks Workflows</w:t>
      </w:r>
    </w:p>
    <w:p w14:paraId="3FBDF8B4" w14:textId="6C891A3F" w:rsidR="00FB7A65" w:rsidRPr="00FB7A65" w:rsidRDefault="78D07616" w:rsidP="00FB7A65">
      <w:pPr>
        <w:pStyle w:val="ListParagraph"/>
        <w:numPr>
          <w:ilvl w:val="0"/>
          <w:numId w:val="13"/>
        </w:numPr>
        <w:rPr>
          <w:rFonts w:eastAsia="Verdana"/>
          <w:b/>
          <w:bCs/>
        </w:rPr>
      </w:pPr>
      <w:r w:rsidRPr="009008F6">
        <w:rPr>
          <w:sz w:val="24"/>
          <w:szCs w:val="24"/>
        </w:rPr>
        <w:t>Data Modeling</w:t>
      </w:r>
      <w:r w:rsidRPr="009008F6">
        <w:rPr>
          <w:sz w:val="24"/>
          <w:szCs w:val="24"/>
        </w:rPr>
        <w:tab/>
        <w:t>: Star</w:t>
      </w:r>
      <w:r w:rsidR="00205ED0">
        <w:rPr>
          <w:sz w:val="24"/>
          <w:szCs w:val="24"/>
        </w:rPr>
        <w:t xml:space="preserve"> Schema</w:t>
      </w:r>
    </w:p>
    <w:p w14:paraId="5CD6BBF0" w14:textId="02585959" w:rsidR="00FB7A65" w:rsidRPr="00FB7A65" w:rsidRDefault="00FB7A65" w:rsidP="00FB7A65">
      <w:pPr>
        <w:pStyle w:val="ListParagraph"/>
        <w:numPr>
          <w:ilvl w:val="0"/>
          <w:numId w:val="13"/>
        </w:numPr>
        <w:rPr>
          <w:rFonts w:eastAsia="Verdana"/>
          <w:b/>
          <w:bCs/>
        </w:rPr>
      </w:pPr>
      <w:r>
        <w:rPr>
          <w:sz w:val="24"/>
          <w:szCs w:val="24"/>
        </w:rPr>
        <w:t>Storage: Azure Data Lake Storage Gen2</w:t>
      </w:r>
    </w:p>
    <w:p w14:paraId="4F7CC493" w14:textId="77777777" w:rsidR="002177C6" w:rsidRPr="0096072F" w:rsidRDefault="002177C6" w:rsidP="002177C6">
      <w:pPr>
        <w:pStyle w:val="StyleStyleTimesNewRoman11ptGray-75JustifiedBoxSingles"/>
        <w:rPr>
          <w:rFonts w:ascii="Calibri" w:hAnsi="Calibri"/>
          <w:b/>
          <w:bCs/>
          <w:szCs w:val="24"/>
        </w:rPr>
      </w:pPr>
      <w:r w:rsidRPr="0096072F">
        <w:rPr>
          <w:rFonts w:ascii="Calibri" w:hAnsi="Calibri"/>
          <w:b/>
          <w:bCs/>
          <w:szCs w:val="24"/>
        </w:rPr>
        <w:t>ACADEMIC QUALIFICATION</w:t>
      </w:r>
    </w:p>
    <w:p w14:paraId="631E81A4" w14:textId="77777777" w:rsidR="00264D05" w:rsidRPr="009008F6" w:rsidRDefault="00264D05" w:rsidP="008E6521">
      <w:pPr>
        <w:autoSpaceDE w:val="0"/>
        <w:jc w:val="both"/>
        <w:rPr>
          <w:rFonts w:asciiTheme="minorHAnsi" w:hAnsiTheme="minorHAnsi" w:cstheme="minorHAnsi"/>
        </w:rPr>
      </w:pPr>
    </w:p>
    <w:p w14:paraId="5B746FA9" w14:textId="5F361EAD" w:rsidR="00322280" w:rsidRDefault="00322280" w:rsidP="00161770">
      <w:pPr>
        <w:numPr>
          <w:ilvl w:val="0"/>
          <w:numId w:val="1"/>
        </w:numPr>
        <w:autoSpaceDE w:val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Master of Technology in Artificial Intelligence and Machine Learning from BITS; Pilani in 2026.</w:t>
      </w:r>
    </w:p>
    <w:p w14:paraId="48054806" w14:textId="27EC8A96" w:rsidR="00735E95" w:rsidRPr="005F5F82" w:rsidRDefault="005F5F82" w:rsidP="00161770">
      <w:pPr>
        <w:numPr>
          <w:ilvl w:val="0"/>
          <w:numId w:val="1"/>
        </w:numPr>
        <w:autoSpaceDE w:val="0"/>
        <w:jc w:val="both"/>
        <w:rPr>
          <w:rFonts w:asciiTheme="minorHAnsi" w:hAnsiTheme="minorHAnsi" w:cstheme="minorHAnsi"/>
        </w:rPr>
      </w:pPr>
      <w:r w:rsidRPr="005F5F82">
        <w:rPr>
          <w:rFonts w:asciiTheme="minorHAnsi" w:hAnsiTheme="minorHAnsi" w:cstheme="minorHAnsi"/>
        </w:rPr>
        <w:t>Bachelor</w:t>
      </w:r>
      <w:r w:rsidR="00322280">
        <w:rPr>
          <w:rFonts w:asciiTheme="minorHAnsi" w:hAnsiTheme="minorHAnsi" w:cstheme="minorHAnsi"/>
        </w:rPr>
        <w:t xml:space="preserve"> </w:t>
      </w:r>
      <w:r w:rsidRPr="005F5F82">
        <w:rPr>
          <w:rFonts w:asciiTheme="minorHAnsi" w:hAnsiTheme="minorHAnsi" w:cstheme="minorHAnsi"/>
        </w:rPr>
        <w:t>of Technology in Computer</w:t>
      </w:r>
      <w:r w:rsidR="00322280">
        <w:rPr>
          <w:rFonts w:asciiTheme="minorHAnsi" w:hAnsiTheme="minorHAnsi" w:cstheme="minorHAnsi"/>
        </w:rPr>
        <w:t xml:space="preserve"> </w:t>
      </w:r>
      <w:r w:rsidRPr="005F5F82">
        <w:rPr>
          <w:rFonts w:asciiTheme="minorHAnsi" w:hAnsiTheme="minorHAnsi" w:cstheme="minorHAnsi"/>
        </w:rPr>
        <w:t xml:space="preserve">Science and Engineering from </w:t>
      </w:r>
      <w:r w:rsidR="00322280">
        <w:rPr>
          <w:rFonts w:asciiTheme="minorHAnsi" w:hAnsiTheme="minorHAnsi" w:cstheme="minorHAnsi"/>
        </w:rPr>
        <w:t xml:space="preserve">GITAM </w:t>
      </w:r>
      <w:r w:rsidRPr="005F5F82">
        <w:rPr>
          <w:rFonts w:asciiTheme="minorHAnsi" w:hAnsiTheme="minorHAnsi" w:cstheme="minorHAnsi"/>
        </w:rPr>
        <w:t xml:space="preserve">University; </w:t>
      </w:r>
      <w:r w:rsidR="00322280">
        <w:rPr>
          <w:rFonts w:asciiTheme="minorHAnsi" w:hAnsiTheme="minorHAnsi" w:cstheme="minorHAnsi"/>
        </w:rPr>
        <w:t>Visakhapatnam</w:t>
      </w:r>
      <w:r w:rsidRPr="005F5F82">
        <w:rPr>
          <w:rFonts w:asciiTheme="minorHAnsi" w:hAnsiTheme="minorHAnsi" w:cstheme="minorHAnsi"/>
        </w:rPr>
        <w:t xml:space="preserve"> in 202</w:t>
      </w:r>
      <w:r w:rsidR="00322280">
        <w:rPr>
          <w:rFonts w:asciiTheme="minorHAnsi" w:hAnsiTheme="minorHAnsi" w:cstheme="minorHAnsi"/>
        </w:rPr>
        <w:t>0</w:t>
      </w:r>
      <w:r w:rsidRPr="005F5F82">
        <w:rPr>
          <w:rFonts w:asciiTheme="minorHAnsi" w:hAnsiTheme="minorHAnsi" w:cstheme="minorHAnsi"/>
        </w:rPr>
        <w:t>.</w:t>
      </w:r>
    </w:p>
    <w:p w14:paraId="4C3B0C67" w14:textId="77777777" w:rsidR="0096072F" w:rsidRDefault="0096072F" w:rsidP="001C04EF">
      <w:pPr>
        <w:tabs>
          <w:tab w:val="left" w:pos="4590"/>
        </w:tabs>
        <w:rPr>
          <w:rFonts w:ascii="Calibri" w:hAnsi="Calibri"/>
        </w:rPr>
      </w:pPr>
    </w:p>
    <w:p w14:paraId="0E295E1E" w14:textId="77777777" w:rsidR="0096072F" w:rsidRDefault="0096072F" w:rsidP="001C04EF">
      <w:pPr>
        <w:tabs>
          <w:tab w:val="left" w:pos="4590"/>
        </w:tabs>
        <w:rPr>
          <w:rFonts w:ascii="Calibri" w:hAnsi="Calibri"/>
        </w:rPr>
      </w:pPr>
    </w:p>
    <w:p w14:paraId="49110CD9" w14:textId="77777777" w:rsidR="00FB7A65" w:rsidRPr="009008F6" w:rsidRDefault="00FB7A65" w:rsidP="001C04EF">
      <w:pPr>
        <w:tabs>
          <w:tab w:val="left" w:pos="4590"/>
        </w:tabs>
        <w:rPr>
          <w:rFonts w:ascii="Calibri" w:hAnsi="Calibri"/>
        </w:rPr>
      </w:pPr>
    </w:p>
    <w:p w14:paraId="49EAFB43" w14:textId="1C3A1539" w:rsidR="00125EA0" w:rsidRPr="0096072F" w:rsidRDefault="00125EA0" w:rsidP="00125EA0">
      <w:pPr>
        <w:pStyle w:val="StyleStyleTimesNewRoman11ptGray-75JustifiedBoxSingles"/>
        <w:rPr>
          <w:rFonts w:ascii="Calibri" w:hAnsi="Calibri"/>
          <w:b/>
          <w:bCs/>
          <w:szCs w:val="24"/>
        </w:rPr>
      </w:pPr>
      <w:r w:rsidRPr="0096072F">
        <w:rPr>
          <w:rFonts w:ascii="Calibri" w:hAnsi="Calibri"/>
          <w:b/>
          <w:bCs/>
          <w:szCs w:val="24"/>
        </w:rPr>
        <w:t>PROJECT SUMMARY</w:t>
      </w:r>
    </w:p>
    <w:p w14:paraId="67209171" w14:textId="77777777" w:rsidR="00AF6515" w:rsidRPr="009008F6" w:rsidRDefault="00AF6515" w:rsidP="001C04EF">
      <w:pPr>
        <w:tabs>
          <w:tab w:val="left" w:pos="4590"/>
        </w:tabs>
        <w:rPr>
          <w:rFonts w:ascii="Calibri" w:hAnsi="Calibri"/>
        </w:rPr>
      </w:pPr>
    </w:p>
    <w:tbl>
      <w:tblPr>
        <w:tblW w:w="9450" w:type="dxa"/>
        <w:tblInd w:w="198" w:type="dxa"/>
        <w:tblLayout w:type="fixed"/>
        <w:tblLook w:val="04A0" w:firstRow="1" w:lastRow="0" w:firstColumn="1" w:lastColumn="0" w:noHBand="0" w:noVBand="1"/>
      </w:tblPr>
      <w:tblGrid>
        <w:gridCol w:w="2340"/>
        <w:gridCol w:w="7110"/>
      </w:tblGrid>
      <w:tr w:rsidR="00FB7A65" w:rsidRPr="00FB7A65" w14:paraId="4DBBAE31" w14:textId="77777777">
        <w:trPr>
          <w:trHeight w:val="377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AEF6F3" w14:textId="77777777" w:rsidR="00FB7A65" w:rsidRPr="00FB7A65" w:rsidRDefault="00FB7A65" w:rsidP="00FB7A65">
            <w:pPr>
              <w:tabs>
                <w:tab w:val="left" w:pos="4590"/>
              </w:tabs>
              <w:rPr>
                <w:rFonts w:ascii="Calibri" w:hAnsi="Calibri"/>
                <w:b/>
              </w:rPr>
            </w:pPr>
            <w:r w:rsidRPr="00FB7A65">
              <w:rPr>
                <w:rFonts w:ascii="Calibri" w:hAnsi="Calibri"/>
                <w:b/>
              </w:rPr>
              <w:lastRenderedPageBreak/>
              <w:t>Project</w:t>
            </w:r>
          </w:p>
        </w:tc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4A004" w14:textId="77777777" w:rsidR="00FB7A65" w:rsidRPr="00FB7A65" w:rsidRDefault="00FB7A65" w:rsidP="00FB7A65">
            <w:pPr>
              <w:tabs>
                <w:tab w:val="left" w:pos="4590"/>
              </w:tabs>
              <w:rPr>
                <w:rFonts w:ascii="Calibri" w:hAnsi="Calibri"/>
              </w:rPr>
            </w:pPr>
            <w:r w:rsidRPr="00FB7A65">
              <w:rPr>
                <w:rFonts w:ascii="Calibri" w:hAnsi="Calibri"/>
              </w:rPr>
              <w:t>Cloud Data Migration</w:t>
            </w:r>
          </w:p>
        </w:tc>
      </w:tr>
      <w:tr w:rsidR="00FB7A65" w:rsidRPr="00FB7A65" w14:paraId="4D4C00A4" w14:textId="77777777">
        <w:trPr>
          <w:trHeight w:val="377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1667A4" w14:textId="77777777" w:rsidR="00FB7A65" w:rsidRPr="00FB7A65" w:rsidRDefault="00FB7A65" w:rsidP="00FB7A65">
            <w:pPr>
              <w:tabs>
                <w:tab w:val="left" w:pos="4590"/>
              </w:tabs>
              <w:rPr>
                <w:rFonts w:ascii="Calibri" w:hAnsi="Calibri"/>
                <w:b/>
              </w:rPr>
            </w:pPr>
            <w:r w:rsidRPr="00FB7A65">
              <w:rPr>
                <w:rFonts w:ascii="Calibri" w:hAnsi="Calibri"/>
                <w:b/>
              </w:rPr>
              <w:t>Role</w:t>
            </w:r>
          </w:p>
        </w:tc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92D040" w14:textId="6BE2BE8C" w:rsidR="00FB7A65" w:rsidRPr="00FB7A65" w:rsidRDefault="00B77D9E" w:rsidP="00FB7A65">
            <w:pPr>
              <w:tabs>
                <w:tab w:val="left" w:pos="4590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Senior </w:t>
            </w:r>
            <w:r w:rsidR="00FB7A65" w:rsidRPr="00FB7A65">
              <w:rPr>
                <w:rFonts w:ascii="Calibri" w:hAnsi="Calibri"/>
              </w:rPr>
              <w:t>Data Engineer</w:t>
            </w:r>
          </w:p>
        </w:tc>
      </w:tr>
      <w:tr w:rsidR="00FB7A65" w:rsidRPr="00FB7A65" w14:paraId="1FAE57E9" w14:textId="77777777">
        <w:trPr>
          <w:trHeight w:val="377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C161CD" w14:textId="77777777" w:rsidR="00FB7A65" w:rsidRPr="00FB7A65" w:rsidRDefault="00FB7A65" w:rsidP="00FB7A65">
            <w:pPr>
              <w:tabs>
                <w:tab w:val="left" w:pos="4590"/>
              </w:tabs>
              <w:rPr>
                <w:rFonts w:ascii="Calibri" w:hAnsi="Calibri"/>
                <w:b/>
              </w:rPr>
            </w:pPr>
            <w:r w:rsidRPr="00FB7A65">
              <w:rPr>
                <w:rFonts w:ascii="Calibri" w:hAnsi="Calibri"/>
                <w:b/>
              </w:rPr>
              <w:t>Tools and technologies</w:t>
            </w:r>
          </w:p>
        </w:tc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D1E796" w14:textId="5F8E0A03" w:rsidR="00FB7A65" w:rsidRPr="00FB7A65" w:rsidRDefault="00FB7A65" w:rsidP="00FB7A65">
            <w:pPr>
              <w:tabs>
                <w:tab w:val="left" w:pos="4590"/>
              </w:tabs>
              <w:rPr>
                <w:rFonts w:ascii="Calibri" w:hAnsi="Calibri"/>
              </w:rPr>
            </w:pPr>
            <w:r w:rsidRPr="00FB7A65">
              <w:rPr>
                <w:rFonts w:ascii="Calibri" w:hAnsi="Calibri"/>
              </w:rPr>
              <w:t xml:space="preserve">Data Bricks, Azure Data Factory, Delta Lake, </w:t>
            </w:r>
            <w:proofErr w:type="spellStart"/>
            <w:r w:rsidRPr="00FB7A65">
              <w:rPr>
                <w:rFonts w:ascii="Calibri" w:hAnsi="Calibri"/>
              </w:rPr>
              <w:t>PySpark</w:t>
            </w:r>
            <w:proofErr w:type="spellEnd"/>
            <w:r w:rsidRPr="00FB7A65">
              <w:rPr>
                <w:rFonts w:ascii="Calibri" w:hAnsi="Calibri"/>
              </w:rPr>
              <w:t>, SQL, ADLS Gen2</w:t>
            </w:r>
            <w:r w:rsidR="00AF4038">
              <w:rPr>
                <w:rFonts w:ascii="Calibri" w:hAnsi="Calibri"/>
              </w:rPr>
              <w:t>, Delta Live Tables</w:t>
            </w:r>
          </w:p>
        </w:tc>
      </w:tr>
      <w:tr w:rsidR="00FB7A65" w:rsidRPr="00FB7A65" w14:paraId="2A234B0B" w14:textId="77777777">
        <w:trPr>
          <w:trHeight w:val="377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6F4721" w14:textId="77777777" w:rsidR="00FB7A65" w:rsidRPr="00FB7A65" w:rsidRDefault="00FB7A65" w:rsidP="00FB7A65">
            <w:pPr>
              <w:tabs>
                <w:tab w:val="left" w:pos="4590"/>
              </w:tabs>
              <w:rPr>
                <w:rFonts w:ascii="Calibri" w:hAnsi="Calibri"/>
                <w:b/>
              </w:rPr>
            </w:pPr>
            <w:r w:rsidRPr="00FB7A65">
              <w:rPr>
                <w:rFonts w:ascii="Calibri" w:hAnsi="Calibri"/>
                <w:b/>
              </w:rPr>
              <w:t>Responsibilities</w:t>
            </w:r>
          </w:p>
        </w:tc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08B3C1" w14:textId="04F198C5" w:rsidR="00FB7A65" w:rsidRPr="00FB7A65" w:rsidRDefault="00FB7A65" w:rsidP="00FB7A65">
            <w:pPr>
              <w:numPr>
                <w:ilvl w:val="0"/>
                <w:numId w:val="29"/>
              </w:numPr>
              <w:tabs>
                <w:tab w:val="left" w:pos="4590"/>
              </w:tabs>
              <w:rPr>
                <w:rFonts w:ascii="Calibri" w:hAnsi="Calibri"/>
              </w:rPr>
            </w:pPr>
            <w:r w:rsidRPr="00FB7A65">
              <w:rPr>
                <w:rFonts w:ascii="Calibri" w:hAnsi="Calibri"/>
              </w:rPr>
              <w:t>Designed and developed end-to-end ET</w:t>
            </w:r>
            <w:r w:rsidR="00B3180B">
              <w:rPr>
                <w:rFonts w:ascii="Calibri" w:hAnsi="Calibri"/>
              </w:rPr>
              <w:t>L</w:t>
            </w:r>
            <w:r w:rsidRPr="00FB7A65">
              <w:rPr>
                <w:rFonts w:ascii="Calibri" w:hAnsi="Calibri"/>
              </w:rPr>
              <w:t xml:space="preserve"> pipelines using Azure Databricks and ADF to ingest, transform, and process data from multiple source systems into a unified data platform.</w:t>
            </w:r>
          </w:p>
          <w:p w14:paraId="7EE4A2D7" w14:textId="5392C244" w:rsidR="00FB7A65" w:rsidRPr="00FB7A65" w:rsidRDefault="00FB7A65" w:rsidP="00FB7A65">
            <w:pPr>
              <w:numPr>
                <w:ilvl w:val="0"/>
                <w:numId w:val="29"/>
              </w:numPr>
              <w:tabs>
                <w:tab w:val="left" w:pos="4590"/>
              </w:tabs>
              <w:rPr>
                <w:rFonts w:ascii="Calibri" w:hAnsi="Calibri"/>
                <w:lang w:val="en-IN"/>
              </w:rPr>
            </w:pPr>
            <w:r w:rsidRPr="00FB7A65">
              <w:rPr>
                <w:rFonts w:ascii="Calibri" w:hAnsi="Calibri"/>
                <w:lang w:val="en-IN"/>
              </w:rPr>
              <w:t xml:space="preserve">Implemented Medallion Architecture (Bronze, Silver, Gold) using Delta </w:t>
            </w:r>
            <w:r w:rsidR="00A94F56">
              <w:rPr>
                <w:rFonts w:ascii="Calibri" w:hAnsi="Calibri"/>
                <w:lang w:val="en-IN"/>
              </w:rPr>
              <w:t>Live Tables</w:t>
            </w:r>
            <w:r w:rsidRPr="00FB7A65">
              <w:rPr>
                <w:rFonts w:ascii="Calibri" w:hAnsi="Calibri"/>
                <w:lang w:val="en-IN"/>
              </w:rPr>
              <w:t xml:space="preserve"> to create high-quality, validated, and business-ready datasets for analytics, reporting, and downstream applications.</w:t>
            </w:r>
          </w:p>
          <w:p w14:paraId="497FF2E4" w14:textId="77777777" w:rsidR="00580E71" w:rsidRPr="00580E71" w:rsidRDefault="00580E71" w:rsidP="00580E71">
            <w:pPr>
              <w:numPr>
                <w:ilvl w:val="0"/>
                <w:numId w:val="29"/>
              </w:numPr>
              <w:tabs>
                <w:tab w:val="left" w:pos="4590"/>
              </w:tabs>
              <w:rPr>
                <w:rFonts w:ascii="Calibri" w:hAnsi="Calibri"/>
                <w:lang w:val="en-IN"/>
              </w:rPr>
            </w:pPr>
            <w:r w:rsidRPr="00580E71">
              <w:rPr>
                <w:rFonts w:ascii="Calibri" w:hAnsi="Calibri"/>
                <w:lang w:val="en-IN"/>
              </w:rPr>
              <w:t>Developed and optimized PySpark-based data transformation workflows to cleanse, deduplicate, standardize, and validate data, ensuring consistency and improved data quality across datasets.</w:t>
            </w:r>
          </w:p>
          <w:p w14:paraId="27635C8C" w14:textId="77777777" w:rsidR="00580E71" w:rsidRPr="00580E71" w:rsidRDefault="00580E71" w:rsidP="00580E71">
            <w:pPr>
              <w:numPr>
                <w:ilvl w:val="0"/>
                <w:numId w:val="29"/>
              </w:numPr>
              <w:tabs>
                <w:tab w:val="left" w:pos="4590"/>
              </w:tabs>
              <w:rPr>
                <w:rFonts w:ascii="Calibri" w:hAnsi="Calibri"/>
                <w:lang w:val="en-IN"/>
              </w:rPr>
            </w:pPr>
            <w:r w:rsidRPr="00580E71">
              <w:rPr>
                <w:rFonts w:ascii="Calibri" w:hAnsi="Calibri"/>
                <w:lang w:val="en-IN"/>
              </w:rPr>
              <w:t>Designed and implemented watermark-based incremental data loading strategies in Azure Databricks, enabling efficient processing of daily data changes while minimizing processing overhead.</w:t>
            </w:r>
          </w:p>
          <w:p w14:paraId="32FD00AD" w14:textId="77777777" w:rsidR="00FB7A65" w:rsidRPr="00FB7A65" w:rsidRDefault="00FB7A65" w:rsidP="00FB7A65">
            <w:pPr>
              <w:numPr>
                <w:ilvl w:val="0"/>
                <w:numId w:val="29"/>
              </w:numPr>
              <w:tabs>
                <w:tab w:val="left" w:pos="4590"/>
              </w:tabs>
              <w:rPr>
                <w:rFonts w:ascii="Calibri" w:hAnsi="Calibri"/>
                <w:lang w:val="en-IN"/>
              </w:rPr>
            </w:pPr>
            <w:r w:rsidRPr="00FB7A65">
              <w:rPr>
                <w:rFonts w:ascii="Calibri" w:hAnsi="Calibri"/>
                <w:lang w:val="en-IN"/>
              </w:rPr>
              <w:t>Orchestrated and monitored end-to-end data workflows using Azure Data Factory, managing pipeline dependencies, scheduling jobs, and integrating Databricks notebooks for automated data processing.</w:t>
            </w:r>
          </w:p>
          <w:p w14:paraId="2F0FC138" w14:textId="7F70D963" w:rsidR="00FB7A65" w:rsidRPr="00FB7A65" w:rsidRDefault="00FB7A65" w:rsidP="00FB7A65">
            <w:pPr>
              <w:numPr>
                <w:ilvl w:val="0"/>
                <w:numId w:val="29"/>
              </w:numPr>
              <w:tabs>
                <w:tab w:val="left" w:pos="4590"/>
              </w:tabs>
              <w:rPr>
                <w:rFonts w:ascii="Calibri" w:hAnsi="Calibri"/>
                <w:lang w:val="en-IN"/>
              </w:rPr>
            </w:pPr>
            <w:r w:rsidRPr="00FB7A65">
              <w:rPr>
                <w:rFonts w:ascii="Calibri" w:hAnsi="Calibri"/>
                <w:lang w:val="en-IN"/>
              </w:rPr>
              <w:t xml:space="preserve">Collaborated with business, compliance, and cross-functional teams to gather requirements and translate data needs into scalable technical solutions. </w:t>
            </w:r>
          </w:p>
          <w:p w14:paraId="0A74490E" w14:textId="4E93FD33" w:rsidR="00B3180B" w:rsidRPr="00B3180B" w:rsidRDefault="00B3180B" w:rsidP="00B3180B">
            <w:pPr>
              <w:numPr>
                <w:ilvl w:val="0"/>
                <w:numId w:val="29"/>
              </w:numPr>
              <w:tabs>
                <w:tab w:val="left" w:pos="4590"/>
              </w:tabs>
              <w:rPr>
                <w:rFonts w:ascii="Calibri" w:hAnsi="Calibri"/>
                <w:lang w:val="en-IN"/>
              </w:rPr>
            </w:pPr>
            <w:r w:rsidRPr="00B3180B">
              <w:rPr>
                <w:rFonts w:ascii="Calibri" w:hAnsi="Calibri"/>
                <w:lang w:val="en-IN"/>
              </w:rPr>
              <w:t>Led the design and implementation of Databricks, PySpark, and ADF-based data engineering solutions, guiding junior team members through development, code reviews, and successful delivery of project milestones.</w:t>
            </w:r>
          </w:p>
        </w:tc>
      </w:tr>
    </w:tbl>
    <w:p w14:paraId="15A5629A" w14:textId="77777777" w:rsidR="00AF6515" w:rsidRPr="009008F6" w:rsidRDefault="00AF6515" w:rsidP="001C04EF">
      <w:pPr>
        <w:tabs>
          <w:tab w:val="left" w:pos="4590"/>
        </w:tabs>
        <w:rPr>
          <w:rFonts w:ascii="Calibri" w:hAnsi="Calibri"/>
        </w:rPr>
      </w:pPr>
    </w:p>
    <w:p w14:paraId="66B65EBB" w14:textId="77777777" w:rsidR="00125EA0" w:rsidRPr="009008F6" w:rsidRDefault="00125EA0" w:rsidP="001C04EF">
      <w:pPr>
        <w:tabs>
          <w:tab w:val="left" w:pos="4590"/>
        </w:tabs>
        <w:rPr>
          <w:rFonts w:ascii="Calibri" w:hAnsi="Calibri"/>
        </w:rPr>
      </w:pPr>
    </w:p>
    <w:p w14:paraId="395F8B86" w14:textId="77777777" w:rsidR="008178BF" w:rsidRPr="009008F6" w:rsidRDefault="008178BF" w:rsidP="001C04EF">
      <w:pPr>
        <w:tabs>
          <w:tab w:val="left" w:pos="4590"/>
        </w:tabs>
        <w:rPr>
          <w:rFonts w:ascii="Calibri" w:hAnsi="Calibri"/>
        </w:rPr>
      </w:pPr>
    </w:p>
    <w:tbl>
      <w:tblPr>
        <w:tblW w:w="10050" w:type="dxa"/>
        <w:tblInd w:w="19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0"/>
        <w:gridCol w:w="7410"/>
      </w:tblGrid>
      <w:tr w:rsidR="00FB7A65" w:rsidRPr="00AA5708" w14:paraId="20806ABC" w14:textId="77777777" w:rsidTr="00F00E02">
        <w:trPr>
          <w:trHeight w:val="360"/>
        </w:trPr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14:paraId="701BE524" w14:textId="77777777" w:rsidR="00FB7A65" w:rsidRPr="00FB7A65" w:rsidRDefault="00FB7A65" w:rsidP="00F00E02">
            <w:pPr>
              <w:rPr>
                <w:rFonts w:ascii="Calibri" w:hAnsi="Calibri"/>
                <w:b/>
                <w:bCs/>
                <w:lang w:val="en-IN"/>
              </w:rPr>
            </w:pPr>
            <w:r w:rsidRPr="00FB7A65">
              <w:rPr>
                <w:rFonts w:ascii="Calibri" w:hAnsi="Calibri"/>
                <w:b/>
                <w:bCs/>
              </w:rPr>
              <w:t>Project</w:t>
            </w:r>
          </w:p>
        </w:tc>
        <w:tc>
          <w:tcPr>
            <w:tcW w:w="7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27A08" w14:textId="5CE8DA62" w:rsidR="00FB7A65" w:rsidRPr="00FB7A65" w:rsidRDefault="00F344FA" w:rsidP="00F00E02">
            <w:pPr>
              <w:rPr>
                <w:rFonts w:ascii="Calibri" w:hAnsi="Calibri"/>
                <w:lang w:val="en-IN"/>
              </w:rPr>
            </w:pPr>
            <w:r>
              <w:rPr>
                <w:rFonts w:ascii="Calibri" w:hAnsi="Calibri"/>
                <w:lang w:val="en-IN"/>
              </w:rPr>
              <w:t>Cloud Data Migration</w:t>
            </w:r>
          </w:p>
        </w:tc>
      </w:tr>
      <w:tr w:rsidR="00FB7A65" w:rsidRPr="00AA5708" w14:paraId="4C19D7D0" w14:textId="77777777" w:rsidTr="00F00E02">
        <w:trPr>
          <w:trHeight w:val="360"/>
        </w:trPr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14:paraId="798B8270" w14:textId="77777777" w:rsidR="00FB7A65" w:rsidRPr="00FB7A65" w:rsidRDefault="00FB7A65" w:rsidP="00F00E02">
            <w:pPr>
              <w:rPr>
                <w:rFonts w:ascii="Calibri" w:hAnsi="Calibri"/>
                <w:lang w:val="en-IN"/>
              </w:rPr>
            </w:pPr>
            <w:r w:rsidRPr="00FB7A65">
              <w:rPr>
                <w:rFonts w:ascii="Calibri" w:hAnsi="Calibri"/>
                <w:b/>
                <w:bCs/>
              </w:rPr>
              <w:t>Role</w:t>
            </w:r>
            <w:r w:rsidRPr="00FB7A65">
              <w:rPr>
                <w:rFonts w:ascii="Calibri" w:hAnsi="Calibri"/>
                <w:lang w:val="en-IN"/>
              </w:rPr>
              <w:t> </w:t>
            </w:r>
          </w:p>
        </w:tc>
        <w:tc>
          <w:tcPr>
            <w:tcW w:w="7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80236" w14:textId="753A5982" w:rsidR="00FB7A65" w:rsidRPr="00FB7A65" w:rsidRDefault="00F344FA" w:rsidP="00F00E02">
            <w:pPr>
              <w:rPr>
                <w:rFonts w:ascii="Calibri" w:hAnsi="Calibri"/>
                <w:lang w:val="en-IN"/>
              </w:rPr>
            </w:pPr>
            <w:r>
              <w:rPr>
                <w:rFonts w:ascii="Calibri" w:hAnsi="Calibri"/>
              </w:rPr>
              <w:t>Data Engineer</w:t>
            </w:r>
          </w:p>
        </w:tc>
      </w:tr>
      <w:tr w:rsidR="00FB7A65" w:rsidRPr="00AA5708" w14:paraId="3CCFDED0" w14:textId="77777777" w:rsidTr="00F00E02">
        <w:trPr>
          <w:trHeight w:val="360"/>
        </w:trPr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14:paraId="16792CB1" w14:textId="77777777" w:rsidR="00FB7A65" w:rsidRPr="00FB7A65" w:rsidRDefault="00FB7A65" w:rsidP="00F00E02">
            <w:pPr>
              <w:rPr>
                <w:rFonts w:ascii="Calibri" w:hAnsi="Calibri"/>
                <w:lang w:val="en-IN"/>
              </w:rPr>
            </w:pPr>
            <w:r w:rsidRPr="00FB7A65">
              <w:rPr>
                <w:rFonts w:ascii="Calibri" w:hAnsi="Calibri" w:cs="Arial"/>
                <w:b/>
              </w:rPr>
              <w:t>Technology Solution</w:t>
            </w:r>
          </w:p>
        </w:tc>
        <w:tc>
          <w:tcPr>
            <w:tcW w:w="7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44BE1" w14:textId="61E59643" w:rsidR="00FB7A65" w:rsidRPr="00FB7A65" w:rsidRDefault="00FB7A65" w:rsidP="00F00E02">
            <w:pPr>
              <w:rPr>
                <w:rFonts w:ascii="Calibri" w:hAnsi="Calibri"/>
                <w:lang w:val="en-IN"/>
              </w:rPr>
            </w:pPr>
            <w:r w:rsidRPr="00FB7A65">
              <w:rPr>
                <w:rFonts w:ascii="Calibri" w:hAnsi="Calibri"/>
              </w:rPr>
              <w:t>Azure Data Factory, Data Lake, ADLS Gen2</w:t>
            </w:r>
            <w:r w:rsidR="00F344FA">
              <w:rPr>
                <w:rFonts w:ascii="Calibri" w:hAnsi="Calibri"/>
              </w:rPr>
              <w:t xml:space="preserve">, Databricks, </w:t>
            </w:r>
            <w:proofErr w:type="spellStart"/>
            <w:r w:rsidR="00F344FA">
              <w:rPr>
                <w:rFonts w:ascii="Calibri" w:hAnsi="Calibri"/>
              </w:rPr>
              <w:t>PySpark</w:t>
            </w:r>
            <w:proofErr w:type="spellEnd"/>
          </w:p>
        </w:tc>
      </w:tr>
      <w:tr w:rsidR="00FB7A65" w:rsidRPr="00AA5708" w14:paraId="09205F18" w14:textId="77777777" w:rsidTr="00F00E02">
        <w:trPr>
          <w:trHeight w:val="360"/>
        </w:trPr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14:paraId="0DA3B6DE" w14:textId="77777777" w:rsidR="00FB7A65" w:rsidRPr="00FB7A65" w:rsidRDefault="00FB7A65" w:rsidP="00F00E02">
            <w:pPr>
              <w:rPr>
                <w:rFonts w:ascii="Calibri" w:hAnsi="Calibri"/>
                <w:lang w:val="en-IN"/>
              </w:rPr>
            </w:pPr>
            <w:r w:rsidRPr="00FB7A65">
              <w:rPr>
                <w:rFonts w:ascii="Calibri" w:hAnsi="Calibri"/>
                <w:b/>
                <w:bCs/>
              </w:rPr>
              <w:t>Responsibilities</w:t>
            </w:r>
            <w:r w:rsidRPr="00FB7A65">
              <w:rPr>
                <w:rFonts w:ascii="Calibri" w:hAnsi="Calibri"/>
                <w:lang w:val="en-IN"/>
              </w:rPr>
              <w:t> </w:t>
            </w:r>
          </w:p>
        </w:tc>
        <w:tc>
          <w:tcPr>
            <w:tcW w:w="7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27B9B" w14:textId="77777777" w:rsidR="00F344FA" w:rsidRPr="00FB7A65" w:rsidRDefault="00F344FA" w:rsidP="00F344FA">
            <w:pPr>
              <w:numPr>
                <w:ilvl w:val="0"/>
                <w:numId w:val="20"/>
              </w:numPr>
              <w:tabs>
                <w:tab w:val="left" w:pos="4590"/>
              </w:tabs>
              <w:rPr>
                <w:rFonts w:ascii="Calibri" w:hAnsi="Calibri"/>
              </w:rPr>
            </w:pPr>
            <w:r w:rsidRPr="00FB7A65">
              <w:rPr>
                <w:rFonts w:ascii="Calibri" w:hAnsi="Calibri"/>
              </w:rPr>
              <w:t>Designed and developed end-to-end ET</w:t>
            </w:r>
            <w:r>
              <w:rPr>
                <w:rFonts w:ascii="Calibri" w:hAnsi="Calibri"/>
              </w:rPr>
              <w:t>L</w:t>
            </w:r>
            <w:r w:rsidRPr="00FB7A65">
              <w:rPr>
                <w:rFonts w:ascii="Calibri" w:hAnsi="Calibri"/>
              </w:rPr>
              <w:t xml:space="preserve"> pipelines using Azure Databricks and ADF to ingest, transform, and process data from multiple source systems into a unified data platform.</w:t>
            </w:r>
          </w:p>
          <w:p w14:paraId="05CAF2CB" w14:textId="4E7E29B3" w:rsidR="00F344FA" w:rsidRPr="00FB7A65" w:rsidRDefault="00F344FA" w:rsidP="00F344FA">
            <w:pPr>
              <w:numPr>
                <w:ilvl w:val="0"/>
                <w:numId w:val="20"/>
              </w:numPr>
              <w:tabs>
                <w:tab w:val="left" w:pos="4590"/>
              </w:tabs>
              <w:rPr>
                <w:rFonts w:ascii="Calibri" w:hAnsi="Calibri"/>
                <w:lang w:val="en-IN"/>
              </w:rPr>
            </w:pPr>
            <w:r w:rsidRPr="00FB7A65">
              <w:rPr>
                <w:rFonts w:ascii="Calibri" w:hAnsi="Calibri"/>
                <w:lang w:val="en-IN"/>
              </w:rPr>
              <w:t xml:space="preserve">Implemented Medallion Architecture (Bronze, Silver, Gold) using </w:t>
            </w:r>
            <w:r>
              <w:rPr>
                <w:rFonts w:ascii="Calibri" w:hAnsi="Calibri"/>
                <w:lang w:val="en-IN"/>
              </w:rPr>
              <w:t xml:space="preserve">Delta Lake </w:t>
            </w:r>
            <w:r w:rsidRPr="00FB7A65">
              <w:rPr>
                <w:rFonts w:ascii="Calibri" w:hAnsi="Calibri"/>
                <w:lang w:val="en-IN"/>
              </w:rPr>
              <w:t>to create high-quality, validated, and business-ready datasets for analytics, reporting, and downstream applications.</w:t>
            </w:r>
          </w:p>
          <w:p w14:paraId="743B3AB0" w14:textId="77777777" w:rsidR="00FB7A65" w:rsidRDefault="00F344FA" w:rsidP="00F344FA">
            <w:pPr>
              <w:numPr>
                <w:ilvl w:val="0"/>
                <w:numId w:val="20"/>
              </w:numPr>
              <w:tabs>
                <w:tab w:val="left" w:pos="4590"/>
              </w:tabs>
              <w:rPr>
                <w:rFonts w:ascii="Calibri" w:hAnsi="Calibri"/>
                <w:lang w:val="en-IN"/>
              </w:rPr>
            </w:pPr>
            <w:r w:rsidRPr="00580E71">
              <w:rPr>
                <w:rFonts w:ascii="Calibri" w:hAnsi="Calibri"/>
                <w:lang w:val="en-IN"/>
              </w:rPr>
              <w:t>Developed and optimized PySpark-based data transformation workflows to cleanse, deduplicate, standardize, and validate data, ensuring consistency and improved data quality across datasets.</w:t>
            </w:r>
          </w:p>
          <w:p w14:paraId="51BB6587" w14:textId="77777777" w:rsidR="00F344FA" w:rsidRPr="00F344FA" w:rsidRDefault="00F344FA" w:rsidP="00F344FA">
            <w:pPr>
              <w:numPr>
                <w:ilvl w:val="0"/>
                <w:numId w:val="20"/>
              </w:numPr>
              <w:tabs>
                <w:tab w:val="left" w:pos="4590"/>
              </w:tabs>
              <w:rPr>
                <w:rFonts w:ascii="Calibri" w:hAnsi="Calibri"/>
                <w:lang w:val="en-IN"/>
              </w:rPr>
            </w:pPr>
            <w:r w:rsidRPr="00F344FA">
              <w:rPr>
                <w:rFonts w:ascii="Calibri" w:hAnsi="Calibri"/>
                <w:lang w:val="en-IN"/>
              </w:rPr>
              <w:t>Designed and implemented incremental data loading strategies using watermark-based processing and Delta Lake MERGE operations to efficiently handle changing data.</w:t>
            </w:r>
          </w:p>
          <w:p w14:paraId="780228A0" w14:textId="77777777" w:rsidR="00F344FA" w:rsidRPr="00F344FA" w:rsidRDefault="00F344FA" w:rsidP="00F344FA">
            <w:pPr>
              <w:numPr>
                <w:ilvl w:val="0"/>
                <w:numId w:val="20"/>
              </w:numPr>
              <w:tabs>
                <w:tab w:val="left" w:pos="4590"/>
              </w:tabs>
              <w:rPr>
                <w:rFonts w:ascii="Calibri" w:hAnsi="Calibri"/>
                <w:lang w:val="en-IN"/>
              </w:rPr>
            </w:pPr>
            <w:r w:rsidRPr="00F344FA">
              <w:rPr>
                <w:rFonts w:ascii="Calibri" w:hAnsi="Calibri"/>
                <w:lang w:val="en-IN"/>
              </w:rPr>
              <w:t>Optimized Spark and Delta Lake operations through partitioning, caching, and performance tuning techniques, improving data processing efficiency and reducing execution times.</w:t>
            </w:r>
          </w:p>
          <w:p w14:paraId="2BFC4CF0" w14:textId="6902746A" w:rsidR="00F344FA" w:rsidRPr="00F344FA" w:rsidRDefault="00F344FA" w:rsidP="00F344FA">
            <w:pPr>
              <w:numPr>
                <w:ilvl w:val="0"/>
                <w:numId w:val="20"/>
              </w:numPr>
              <w:tabs>
                <w:tab w:val="left" w:pos="4590"/>
              </w:tabs>
              <w:rPr>
                <w:rFonts w:ascii="Calibri" w:hAnsi="Calibri"/>
                <w:lang w:val="en-IN"/>
              </w:rPr>
            </w:pPr>
            <w:r w:rsidRPr="00F344FA">
              <w:rPr>
                <w:rFonts w:ascii="Calibri" w:hAnsi="Calibri"/>
                <w:lang w:val="en-IN"/>
              </w:rPr>
              <w:t>Collaborated with business and technical stakeholders to gather requirements, define data mappings, and deliver scalable data solutions aligned with business objectives.</w:t>
            </w:r>
          </w:p>
        </w:tc>
      </w:tr>
    </w:tbl>
    <w:p w14:paraId="4E81CE16" w14:textId="77777777" w:rsidR="00AF4038" w:rsidRDefault="00AF4038" w:rsidP="0096072F">
      <w:pPr>
        <w:rPr>
          <w:rFonts w:ascii="Calibri" w:hAnsi="Calibri"/>
          <w:sz w:val="22"/>
          <w:szCs w:val="22"/>
        </w:rPr>
      </w:pPr>
    </w:p>
    <w:tbl>
      <w:tblPr>
        <w:tblW w:w="10050" w:type="dxa"/>
        <w:tblInd w:w="19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0"/>
        <w:gridCol w:w="7410"/>
      </w:tblGrid>
      <w:tr w:rsidR="00AF4038" w:rsidRPr="00AA5708" w14:paraId="512E0178" w14:textId="77777777" w:rsidTr="001000E9">
        <w:trPr>
          <w:trHeight w:val="360"/>
        </w:trPr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14:paraId="64D3FC7C" w14:textId="77777777" w:rsidR="00AF4038" w:rsidRPr="00FB7A65" w:rsidRDefault="00AF4038" w:rsidP="001000E9">
            <w:pPr>
              <w:rPr>
                <w:rFonts w:ascii="Calibri" w:hAnsi="Calibri"/>
                <w:b/>
                <w:bCs/>
                <w:lang w:val="en-IN"/>
              </w:rPr>
            </w:pPr>
            <w:r w:rsidRPr="00FB7A65">
              <w:rPr>
                <w:rFonts w:ascii="Calibri" w:hAnsi="Calibri"/>
                <w:b/>
                <w:bCs/>
              </w:rPr>
              <w:t>Project</w:t>
            </w:r>
          </w:p>
        </w:tc>
        <w:tc>
          <w:tcPr>
            <w:tcW w:w="7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A06A7" w14:textId="1291CECE" w:rsidR="00AF4038" w:rsidRPr="00FB7A65" w:rsidRDefault="00AF4038" w:rsidP="001000E9">
            <w:pPr>
              <w:rPr>
                <w:rFonts w:ascii="Calibri" w:hAnsi="Calibri"/>
                <w:lang w:val="en-IN"/>
              </w:rPr>
            </w:pPr>
            <w:r>
              <w:rPr>
                <w:rFonts w:ascii="Calibri" w:hAnsi="Calibri"/>
                <w:lang w:val="en-IN"/>
              </w:rPr>
              <w:t>Cloud Data Migration</w:t>
            </w:r>
          </w:p>
        </w:tc>
      </w:tr>
      <w:tr w:rsidR="00AF4038" w:rsidRPr="00AA5708" w14:paraId="36B090EF" w14:textId="77777777" w:rsidTr="001000E9">
        <w:trPr>
          <w:trHeight w:val="360"/>
        </w:trPr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14:paraId="6CFB3966" w14:textId="77777777" w:rsidR="00AF4038" w:rsidRPr="00FB7A65" w:rsidRDefault="00AF4038" w:rsidP="001000E9">
            <w:pPr>
              <w:rPr>
                <w:rFonts w:ascii="Calibri" w:hAnsi="Calibri"/>
                <w:lang w:val="en-IN"/>
              </w:rPr>
            </w:pPr>
            <w:r w:rsidRPr="00FB7A65">
              <w:rPr>
                <w:rFonts w:ascii="Calibri" w:hAnsi="Calibri"/>
                <w:b/>
                <w:bCs/>
              </w:rPr>
              <w:t>Role</w:t>
            </w:r>
            <w:r w:rsidRPr="00FB7A65">
              <w:rPr>
                <w:rFonts w:ascii="Calibri" w:hAnsi="Calibri"/>
                <w:lang w:val="en-IN"/>
              </w:rPr>
              <w:t> </w:t>
            </w:r>
          </w:p>
        </w:tc>
        <w:tc>
          <w:tcPr>
            <w:tcW w:w="7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5F1F7" w14:textId="34393BE5" w:rsidR="00AF4038" w:rsidRPr="00FB7A65" w:rsidRDefault="00AF4038" w:rsidP="001000E9">
            <w:pPr>
              <w:rPr>
                <w:rFonts w:ascii="Calibri" w:hAnsi="Calibri"/>
                <w:lang w:val="en-IN"/>
              </w:rPr>
            </w:pPr>
            <w:r>
              <w:rPr>
                <w:rFonts w:ascii="Calibri" w:hAnsi="Calibri"/>
                <w:lang w:val="en-IN"/>
              </w:rPr>
              <w:t>Data Engineer</w:t>
            </w:r>
          </w:p>
        </w:tc>
      </w:tr>
      <w:tr w:rsidR="00AF4038" w:rsidRPr="00AA5708" w14:paraId="701E3228" w14:textId="77777777" w:rsidTr="001000E9">
        <w:trPr>
          <w:trHeight w:val="360"/>
        </w:trPr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14:paraId="2EB4F293" w14:textId="77777777" w:rsidR="00AF4038" w:rsidRPr="00FB7A65" w:rsidRDefault="00AF4038" w:rsidP="001000E9">
            <w:pPr>
              <w:rPr>
                <w:rFonts w:ascii="Calibri" w:hAnsi="Calibri"/>
                <w:lang w:val="en-IN"/>
              </w:rPr>
            </w:pPr>
            <w:r w:rsidRPr="00FB7A65">
              <w:rPr>
                <w:rFonts w:ascii="Calibri" w:hAnsi="Calibri" w:cs="Arial"/>
                <w:b/>
              </w:rPr>
              <w:t>Technology Solution</w:t>
            </w:r>
          </w:p>
        </w:tc>
        <w:tc>
          <w:tcPr>
            <w:tcW w:w="7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AAB65" w14:textId="38F2FE25" w:rsidR="00AF4038" w:rsidRPr="00FB7A65" w:rsidRDefault="00AF4038" w:rsidP="001000E9">
            <w:pPr>
              <w:rPr>
                <w:rFonts w:ascii="Calibri" w:hAnsi="Calibri"/>
                <w:lang w:val="en-IN"/>
              </w:rPr>
            </w:pPr>
            <w:r w:rsidRPr="00FB7A65">
              <w:rPr>
                <w:rFonts w:ascii="Calibri" w:hAnsi="Calibri"/>
              </w:rPr>
              <w:t>Azure Data Factory, ADLS Gen2</w:t>
            </w:r>
          </w:p>
        </w:tc>
      </w:tr>
      <w:tr w:rsidR="00AF4038" w:rsidRPr="00AA5708" w14:paraId="57CDF2F1" w14:textId="77777777" w:rsidTr="001000E9">
        <w:trPr>
          <w:trHeight w:val="360"/>
        </w:trPr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14:paraId="51771B19" w14:textId="77777777" w:rsidR="00AF4038" w:rsidRPr="00FB7A65" w:rsidRDefault="00AF4038" w:rsidP="001000E9">
            <w:pPr>
              <w:rPr>
                <w:rFonts w:ascii="Calibri" w:hAnsi="Calibri"/>
                <w:lang w:val="en-IN"/>
              </w:rPr>
            </w:pPr>
            <w:r w:rsidRPr="00FB7A65">
              <w:rPr>
                <w:rFonts w:ascii="Calibri" w:hAnsi="Calibri"/>
                <w:b/>
                <w:bCs/>
              </w:rPr>
              <w:t>Responsibilities</w:t>
            </w:r>
            <w:r w:rsidRPr="00FB7A65">
              <w:rPr>
                <w:rFonts w:ascii="Calibri" w:hAnsi="Calibri"/>
                <w:lang w:val="en-IN"/>
              </w:rPr>
              <w:t> </w:t>
            </w:r>
          </w:p>
        </w:tc>
        <w:tc>
          <w:tcPr>
            <w:tcW w:w="7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540F8" w14:textId="67BA0F52" w:rsidR="00580E71" w:rsidRPr="00580E71" w:rsidRDefault="00580E71" w:rsidP="00580E71">
            <w:pPr>
              <w:numPr>
                <w:ilvl w:val="0"/>
                <w:numId w:val="20"/>
              </w:numPr>
              <w:rPr>
                <w:rFonts w:ascii="Calibri" w:hAnsi="Calibri"/>
                <w:lang w:val="en-IN"/>
              </w:rPr>
            </w:pPr>
            <w:r w:rsidRPr="00580E71">
              <w:rPr>
                <w:rFonts w:ascii="Calibri" w:hAnsi="Calibri"/>
                <w:lang w:val="en-IN"/>
              </w:rPr>
              <w:t xml:space="preserve">Developed and supported Azure Data Factory-based data integration solutions to ingest enterprise data from </w:t>
            </w:r>
            <w:r>
              <w:rPr>
                <w:rFonts w:ascii="Calibri" w:hAnsi="Calibri"/>
                <w:lang w:val="en-IN"/>
              </w:rPr>
              <w:t>On Premises Oracle</w:t>
            </w:r>
            <w:r w:rsidRPr="00580E71">
              <w:rPr>
                <w:rFonts w:ascii="Calibri" w:hAnsi="Calibri"/>
                <w:lang w:val="en-IN"/>
              </w:rPr>
              <w:t xml:space="preserve"> Server systems into Azure Data Lake. </w:t>
            </w:r>
          </w:p>
          <w:p w14:paraId="2DFA3835" w14:textId="67EAACBB" w:rsidR="00580E71" w:rsidRPr="00580E71" w:rsidRDefault="00580E71" w:rsidP="00580E71">
            <w:pPr>
              <w:numPr>
                <w:ilvl w:val="0"/>
                <w:numId w:val="20"/>
              </w:numPr>
              <w:rPr>
                <w:rFonts w:ascii="Calibri" w:hAnsi="Calibri"/>
                <w:lang w:val="en-IN"/>
              </w:rPr>
            </w:pPr>
            <w:r w:rsidRPr="00580E71">
              <w:rPr>
                <w:rFonts w:ascii="Calibri" w:hAnsi="Calibri"/>
                <w:lang w:val="en-IN"/>
              </w:rPr>
              <w:t xml:space="preserve">Managed full and incremental data loading processes, ensuring accurate and efficient data synchronization across environments. </w:t>
            </w:r>
          </w:p>
          <w:p w14:paraId="734B1DBC" w14:textId="0A33E347" w:rsidR="00580E71" w:rsidRPr="00580E71" w:rsidRDefault="00580E71" w:rsidP="00580E71">
            <w:pPr>
              <w:numPr>
                <w:ilvl w:val="0"/>
                <w:numId w:val="20"/>
              </w:numPr>
              <w:rPr>
                <w:rFonts w:ascii="Calibri" w:hAnsi="Calibri"/>
                <w:lang w:val="en-IN"/>
              </w:rPr>
            </w:pPr>
            <w:r w:rsidRPr="00580E71">
              <w:rPr>
                <w:rFonts w:ascii="Calibri" w:hAnsi="Calibri"/>
                <w:lang w:val="en-IN"/>
              </w:rPr>
              <w:t xml:space="preserve">Monitored, </w:t>
            </w:r>
            <w:r w:rsidR="00F344FA" w:rsidRPr="00580E71">
              <w:rPr>
                <w:rFonts w:ascii="Calibri" w:hAnsi="Calibri"/>
                <w:lang w:val="en-IN"/>
              </w:rPr>
              <w:t>analysed</w:t>
            </w:r>
            <w:r w:rsidRPr="00580E71">
              <w:rPr>
                <w:rFonts w:ascii="Calibri" w:hAnsi="Calibri"/>
                <w:lang w:val="en-IN"/>
              </w:rPr>
              <w:t>, and resolved pipeline execution failures, including connectivity issues, missing source objects, and data quality mismatches.</w:t>
            </w:r>
          </w:p>
          <w:p w14:paraId="20A8688C" w14:textId="04BA4DD9" w:rsidR="00580E71" w:rsidRPr="00580E71" w:rsidRDefault="00580E71" w:rsidP="00580E71">
            <w:pPr>
              <w:numPr>
                <w:ilvl w:val="0"/>
                <w:numId w:val="20"/>
              </w:numPr>
              <w:rPr>
                <w:rFonts w:ascii="Calibri" w:hAnsi="Calibri"/>
                <w:lang w:val="en-IN"/>
              </w:rPr>
            </w:pPr>
            <w:r w:rsidRPr="00580E71">
              <w:rPr>
                <w:rFonts w:ascii="Calibri" w:hAnsi="Calibri"/>
                <w:lang w:val="en-IN"/>
              </w:rPr>
              <w:t xml:space="preserve">Performed root cause analysis and issue resolution for data pipeline failures, contributing to improved system stability and operational efficiency. </w:t>
            </w:r>
          </w:p>
          <w:p w14:paraId="2129B33D" w14:textId="2EF8E454" w:rsidR="00AF4038" w:rsidRPr="00F344FA" w:rsidRDefault="00580E71" w:rsidP="00F344FA">
            <w:pPr>
              <w:numPr>
                <w:ilvl w:val="0"/>
                <w:numId w:val="20"/>
              </w:numPr>
              <w:rPr>
                <w:rFonts w:ascii="Calibri" w:hAnsi="Calibri"/>
                <w:lang w:val="en-IN"/>
              </w:rPr>
            </w:pPr>
            <w:r w:rsidRPr="00580E71">
              <w:rPr>
                <w:rFonts w:ascii="Calibri" w:hAnsi="Calibri"/>
                <w:lang w:val="en-IN"/>
              </w:rPr>
              <w:t>Ensured the availability, accuracy, and reliability of enterprise data pipelines through proactive monitoring, validation, and support of production data integration processes.</w:t>
            </w:r>
          </w:p>
        </w:tc>
      </w:tr>
    </w:tbl>
    <w:p w14:paraId="0015F13A" w14:textId="77777777" w:rsidR="00AF4038" w:rsidRDefault="00AF4038" w:rsidP="0096072F">
      <w:pPr>
        <w:rPr>
          <w:rFonts w:ascii="Calibri" w:hAnsi="Calibri"/>
          <w:sz w:val="22"/>
          <w:szCs w:val="22"/>
        </w:rPr>
      </w:pPr>
    </w:p>
    <w:sectPr w:rsidR="00AF4038" w:rsidSect="002177C6">
      <w:headerReference w:type="default" r:id="rId11"/>
      <w:footerReference w:type="default" r:id="rId12"/>
      <w:footnotePr>
        <w:pos w:val="beneathText"/>
      </w:footnotePr>
      <w:pgSz w:w="12240" w:h="20163"/>
      <w:pgMar w:top="1440" w:right="720" w:bottom="1440" w:left="1080" w:header="63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DF56A" w14:textId="77777777" w:rsidR="00F34CA0" w:rsidRDefault="00F34CA0">
      <w:r>
        <w:separator/>
      </w:r>
    </w:p>
  </w:endnote>
  <w:endnote w:type="continuationSeparator" w:id="0">
    <w:p w14:paraId="252D471F" w14:textId="77777777" w:rsidR="00F34CA0" w:rsidRDefault="00F34C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Yu Gothic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2D918" w14:textId="0461BE81" w:rsidR="006E0E48" w:rsidRPr="004E18E6" w:rsidRDefault="006E0E48" w:rsidP="00552426">
    <w:pPr>
      <w:pStyle w:val="Header"/>
      <w:pBdr>
        <w:top w:val="single" w:sz="4" w:space="1" w:color="000000"/>
      </w:pBdr>
      <w:tabs>
        <w:tab w:val="left" w:pos="2536"/>
        <w:tab w:val="right" w:pos="9000"/>
      </w:tabs>
      <w:spacing w:before="40" w:after="40"/>
      <w:jc w:val="right"/>
      <w:rPr>
        <w:caps/>
        <w:sz w:val="14"/>
        <w:lang w:val="en-GB"/>
      </w:rPr>
    </w:pPr>
    <w:r w:rsidRPr="00AB49B7">
      <w:rPr>
        <w:caps/>
        <w:sz w:val="14"/>
        <w:lang w:val="en-GB"/>
      </w:rPr>
      <w:tab/>
    </w:r>
    <w:r w:rsidRPr="00AB49B7">
      <w:rPr>
        <w:caps/>
        <w:sz w:val="14"/>
        <w:lang w:val="en-GB"/>
      </w:rPr>
      <w:tab/>
    </w:r>
    <w:r w:rsidRPr="00AB49B7">
      <w:rPr>
        <w:caps/>
        <w:sz w:val="20"/>
        <w:lang w:val="en-GB"/>
      </w:rPr>
      <w:t xml:space="preserve">Page </w:t>
    </w:r>
    <w:r w:rsidRPr="00AB49B7">
      <w:rPr>
        <w:caps/>
        <w:sz w:val="20"/>
        <w:lang w:val="en-GB"/>
      </w:rPr>
      <w:fldChar w:fldCharType="begin"/>
    </w:r>
    <w:r w:rsidRPr="00AB49B7">
      <w:rPr>
        <w:caps/>
        <w:sz w:val="20"/>
        <w:lang w:val="en-GB"/>
      </w:rPr>
      <w:instrText xml:space="preserve"> PAGE </w:instrText>
    </w:r>
    <w:r w:rsidRPr="00AB49B7">
      <w:rPr>
        <w:caps/>
        <w:sz w:val="20"/>
        <w:lang w:val="en-GB"/>
      </w:rPr>
      <w:fldChar w:fldCharType="separate"/>
    </w:r>
    <w:r w:rsidR="00AF0AB4">
      <w:rPr>
        <w:caps/>
        <w:noProof/>
        <w:sz w:val="20"/>
        <w:lang w:val="en-GB"/>
      </w:rPr>
      <w:t>2</w:t>
    </w:r>
    <w:r w:rsidRPr="00AB49B7">
      <w:rPr>
        <w:caps/>
        <w:sz w:val="20"/>
        <w:lang w:val="en-GB"/>
      </w:rPr>
      <w:fldChar w:fldCharType="end"/>
    </w:r>
    <w:r w:rsidRPr="00AB49B7">
      <w:rPr>
        <w:caps/>
        <w:sz w:val="20"/>
        <w:lang w:val="en-GB"/>
      </w:rPr>
      <w:t xml:space="preserve"> of </w:t>
    </w:r>
    <w:r w:rsidRPr="00AB49B7">
      <w:rPr>
        <w:caps/>
        <w:sz w:val="20"/>
        <w:lang w:val="en-GB"/>
      </w:rPr>
      <w:fldChar w:fldCharType="begin"/>
    </w:r>
    <w:r w:rsidRPr="00AB49B7">
      <w:rPr>
        <w:caps/>
        <w:sz w:val="20"/>
        <w:lang w:val="en-GB"/>
      </w:rPr>
      <w:instrText xml:space="preserve"> NUMPAGES </w:instrText>
    </w:r>
    <w:r w:rsidRPr="00AB49B7">
      <w:rPr>
        <w:caps/>
        <w:sz w:val="20"/>
        <w:lang w:val="en-GB"/>
      </w:rPr>
      <w:fldChar w:fldCharType="separate"/>
    </w:r>
    <w:r w:rsidR="00AF0AB4">
      <w:rPr>
        <w:caps/>
        <w:noProof/>
        <w:sz w:val="20"/>
        <w:lang w:val="en-GB"/>
      </w:rPr>
      <w:t>3</w:t>
    </w:r>
    <w:r w:rsidRPr="00AB49B7">
      <w:rPr>
        <w:caps/>
        <w:sz w:val="20"/>
        <w:lang w:val="en-GB"/>
      </w:rPr>
      <w:fldChar w:fldCharType="end"/>
    </w:r>
  </w:p>
  <w:p w14:paraId="071F5580" w14:textId="77777777" w:rsidR="006E0E48" w:rsidRDefault="006E0E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4E73F" w14:textId="77777777" w:rsidR="00F34CA0" w:rsidRDefault="00F34CA0">
      <w:r>
        <w:separator/>
      </w:r>
    </w:p>
  </w:footnote>
  <w:footnote w:type="continuationSeparator" w:id="0">
    <w:p w14:paraId="611CC9D6" w14:textId="77777777" w:rsidR="00F34CA0" w:rsidRDefault="00F34C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51294" w14:textId="15D605C5" w:rsidR="00235C22" w:rsidRDefault="00235C22" w:rsidP="032ADCA5">
    <w:pPr>
      <w:pStyle w:val="Header"/>
      <w:tabs>
        <w:tab w:val="clear" w:pos="8640"/>
        <w:tab w:val="right" w:pos="10080"/>
      </w:tabs>
      <w:jc w:val="center"/>
      <w:rPr>
        <w:rFonts w:ascii="Calibri" w:hAnsi="Calibri"/>
        <w:b/>
        <w:bCs/>
        <w:noProof/>
        <w:sz w:val="28"/>
        <w:szCs w:val="28"/>
        <w:lang w:val="en-US" w:eastAsia="en-US"/>
      </w:rPr>
    </w:pPr>
    <w:r>
      <w:rPr>
        <w:rFonts w:ascii="Calibri" w:hAnsi="Calibri"/>
        <w:b/>
        <w:bCs/>
        <w:noProof/>
        <w:sz w:val="28"/>
        <w:szCs w:val="28"/>
        <w:lang w:val="en-US" w:eastAsia="en-US"/>
      </w:rPr>
      <w:t xml:space="preserve">                                                             </w:t>
    </w:r>
    <w:r w:rsidR="00B24FF2">
      <w:rPr>
        <w:rFonts w:ascii="Calibri" w:hAnsi="Calibri"/>
        <w:b/>
        <w:bCs/>
        <w:noProof/>
        <w:sz w:val="28"/>
        <w:szCs w:val="28"/>
        <w:lang w:val="en-US" w:eastAsia="en-US"/>
      </w:rPr>
      <w:t xml:space="preserve"> </w:t>
    </w:r>
    <w:r>
      <w:rPr>
        <w:rFonts w:ascii="Calibri" w:hAnsi="Calibri"/>
        <w:b/>
        <w:bCs/>
        <w:noProof/>
        <w:sz w:val="28"/>
        <w:szCs w:val="28"/>
        <w:lang w:val="en-US" w:eastAsia="en-US"/>
      </w:rPr>
      <w:t xml:space="preserve">                                                      </w:t>
    </w:r>
    <w:r w:rsidR="00B24FF2">
      <w:rPr>
        <w:rFonts w:ascii="Calibri" w:hAnsi="Calibri"/>
        <w:b/>
        <w:bCs/>
        <w:noProof/>
        <w:sz w:val="28"/>
        <w:szCs w:val="28"/>
        <w:lang w:val="en-US" w:eastAsia="en-US"/>
      </w:rPr>
      <w:t xml:space="preserve">     </w:t>
    </w:r>
    <w:r>
      <w:rPr>
        <w:rFonts w:ascii="Calibri" w:hAnsi="Calibri"/>
        <w:b/>
        <w:bCs/>
        <w:noProof/>
        <w:sz w:val="28"/>
        <w:szCs w:val="28"/>
        <w:lang w:val="en-US" w:eastAsia="en-US"/>
      </w:rPr>
      <w:t xml:space="preserve">    </w:t>
    </w:r>
    <w:r w:rsidRPr="006D4FB4">
      <w:rPr>
        <w:b/>
        <w:bCs/>
        <w:noProof/>
      </w:rPr>
      <w:drawing>
        <wp:inline distT="0" distB="0" distL="0" distR="0" wp14:anchorId="5ECED884" wp14:editId="40552C60">
          <wp:extent cx="1236980" cy="480060"/>
          <wp:effectExtent l="0" t="0" r="1270" b="0"/>
          <wp:docPr id="1510539104" name="Picture 1" descr="A logo with a colorful triangle and a person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logo with a colorful triangle and a person in the middle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6980" cy="480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CEBE786" w14:textId="5110630E" w:rsidR="006E0E48" w:rsidRDefault="00322280" w:rsidP="00322280">
    <w:pPr>
      <w:pStyle w:val="Header"/>
      <w:tabs>
        <w:tab w:val="clear" w:pos="8640"/>
        <w:tab w:val="right" w:pos="10080"/>
      </w:tabs>
      <w:rPr>
        <w:rFonts w:ascii="Calibri" w:hAnsi="Calibri"/>
        <w:b/>
        <w:bCs/>
        <w:noProof/>
        <w:sz w:val="28"/>
        <w:szCs w:val="28"/>
        <w:lang w:val="en-US" w:eastAsia="en-US"/>
      </w:rPr>
    </w:pPr>
    <w:r>
      <w:rPr>
        <w:rFonts w:ascii="Calibri" w:hAnsi="Calibri"/>
        <w:b/>
        <w:bCs/>
        <w:noProof/>
        <w:sz w:val="28"/>
        <w:szCs w:val="28"/>
        <w:lang w:val="en-US" w:eastAsia="en-US"/>
      </w:rPr>
      <w:tab/>
      <w:t xml:space="preserve">                           Harshini Mummareddy</w:t>
    </w:r>
  </w:p>
  <w:p w14:paraId="011DFBD7" w14:textId="0EB68E9D" w:rsidR="00342E38" w:rsidRDefault="00322280" w:rsidP="004A1F6F">
    <w:pPr>
      <w:pStyle w:val="Header"/>
      <w:jc w:val="center"/>
      <w:rPr>
        <w:lang w:val="en-US"/>
      </w:rPr>
    </w:pPr>
    <w:hyperlink r:id="rId2" w:history="1">
      <w:r w:rsidRPr="004A61DD">
        <w:rPr>
          <w:rStyle w:val="Hyperlink"/>
          <w:lang w:val="en-US"/>
        </w:rPr>
        <w:t>harshini.mummareddy@valuemomentum.com</w:t>
      </w:r>
    </w:hyperlink>
  </w:p>
  <w:p w14:paraId="68167C72" w14:textId="77777777" w:rsidR="00235C22" w:rsidRPr="004A1F6F" w:rsidRDefault="00235C22" w:rsidP="004A1F6F">
    <w:pPr>
      <w:pStyle w:val="Header"/>
      <w:jc w:val="cent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9F027A4C"/>
    <w:name w:val="WW8Num1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375E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22"/>
        <w:szCs w:val="22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6" w15:restartNumberingAfterBreak="0">
    <w:nsid w:val="00000007"/>
    <w:multiLevelType w:val="singleLevel"/>
    <w:tmpl w:val="E55450EA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7" w15:restartNumberingAfterBreak="0">
    <w:nsid w:val="00000008"/>
    <w:multiLevelType w:val="singleLevel"/>
    <w:tmpl w:val="DE10A7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028F6112"/>
    <w:multiLevelType w:val="multilevel"/>
    <w:tmpl w:val="5790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3202324"/>
    <w:multiLevelType w:val="hybridMultilevel"/>
    <w:tmpl w:val="930A5906"/>
    <w:lvl w:ilvl="0" w:tplc="0EA06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44C78B8"/>
    <w:multiLevelType w:val="multilevel"/>
    <w:tmpl w:val="FE6E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194C5F"/>
    <w:multiLevelType w:val="hybridMultilevel"/>
    <w:tmpl w:val="18EEE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0F2149"/>
    <w:multiLevelType w:val="hybridMultilevel"/>
    <w:tmpl w:val="2A845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BE12CE"/>
    <w:multiLevelType w:val="hybridMultilevel"/>
    <w:tmpl w:val="359039F8"/>
    <w:lvl w:ilvl="0" w:tplc="E53013AC">
      <w:numFmt w:val="bullet"/>
      <w:lvlText w:val=""/>
      <w:lvlJc w:val="left"/>
      <w:pPr>
        <w:ind w:left="720" w:hanging="360"/>
      </w:pPr>
      <w:rPr>
        <w:rFonts w:ascii="Calibri" w:eastAsia="Verdan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491E24"/>
    <w:multiLevelType w:val="hybridMultilevel"/>
    <w:tmpl w:val="2B6AD116"/>
    <w:lvl w:ilvl="0" w:tplc="D06EC4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B215A4"/>
    <w:multiLevelType w:val="hybridMultilevel"/>
    <w:tmpl w:val="E1B8FCE8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22"/>
        </w:tabs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42"/>
        </w:tabs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62"/>
        </w:tabs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582"/>
        </w:tabs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02"/>
        </w:tabs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22"/>
        </w:tabs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42"/>
        </w:tabs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62"/>
        </w:tabs>
        <w:ind w:left="6462" w:hanging="360"/>
      </w:pPr>
      <w:rPr>
        <w:rFonts w:ascii="Wingdings" w:hAnsi="Wingdings" w:hint="default"/>
      </w:rPr>
    </w:lvl>
  </w:abstractNum>
  <w:abstractNum w:abstractNumId="16" w15:restartNumberingAfterBreak="0">
    <w:nsid w:val="27C574D6"/>
    <w:multiLevelType w:val="hybridMultilevel"/>
    <w:tmpl w:val="04800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EA7FD6"/>
    <w:multiLevelType w:val="multilevel"/>
    <w:tmpl w:val="2B68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7F45F2"/>
    <w:multiLevelType w:val="hybridMultilevel"/>
    <w:tmpl w:val="4EC427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3B742F7"/>
    <w:multiLevelType w:val="multilevel"/>
    <w:tmpl w:val="9464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B58529C"/>
    <w:multiLevelType w:val="hybridMultilevel"/>
    <w:tmpl w:val="C4C2CD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8E6679"/>
    <w:multiLevelType w:val="multilevel"/>
    <w:tmpl w:val="FD34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FCD3BCD"/>
    <w:multiLevelType w:val="multilevel"/>
    <w:tmpl w:val="E210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0EB05BB"/>
    <w:multiLevelType w:val="hybridMultilevel"/>
    <w:tmpl w:val="2642294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A3C5724"/>
    <w:multiLevelType w:val="multilevel"/>
    <w:tmpl w:val="AC00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BA569C2"/>
    <w:multiLevelType w:val="multilevel"/>
    <w:tmpl w:val="059A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DEE0A5A"/>
    <w:multiLevelType w:val="hybridMultilevel"/>
    <w:tmpl w:val="5308B472"/>
    <w:lvl w:ilvl="0" w:tplc="0728C73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706E74DD"/>
    <w:multiLevelType w:val="hybridMultilevel"/>
    <w:tmpl w:val="079AF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9202FE"/>
    <w:multiLevelType w:val="multilevel"/>
    <w:tmpl w:val="0D14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B954882"/>
    <w:multiLevelType w:val="multilevel"/>
    <w:tmpl w:val="EAD6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CC97982"/>
    <w:multiLevelType w:val="hybridMultilevel"/>
    <w:tmpl w:val="B3AC5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8016091">
    <w:abstractNumId w:val="30"/>
  </w:num>
  <w:num w:numId="2" w16cid:durableId="1296793522">
    <w:abstractNumId w:val="20"/>
  </w:num>
  <w:num w:numId="3" w16cid:durableId="813302445">
    <w:abstractNumId w:val="12"/>
  </w:num>
  <w:num w:numId="4" w16cid:durableId="1064988144">
    <w:abstractNumId w:val="26"/>
  </w:num>
  <w:num w:numId="5" w16cid:durableId="1688174415">
    <w:abstractNumId w:val="14"/>
  </w:num>
  <w:num w:numId="6" w16cid:durableId="253367455">
    <w:abstractNumId w:val="9"/>
    <w:lvlOverride w:ilvl="0">
      <w:startOverride w:val="1"/>
    </w:lvlOverride>
  </w:num>
  <w:num w:numId="7" w16cid:durableId="1877504471">
    <w:abstractNumId w:val="2"/>
  </w:num>
  <w:num w:numId="8" w16cid:durableId="22636442">
    <w:abstractNumId w:val="1"/>
  </w:num>
  <w:num w:numId="9" w16cid:durableId="1934119640">
    <w:abstractNumId w:val="7"/>
  </w:num>
  <w:num w:numId="10" w16cid:durableId="256908307">
    <w:abstractNumId w:val="15"/>
  </w:num>
  <w:num w:numId="11" w16cid:durableId="93593360">
    <w:abstractNumId w:val="9"/>
  </w:num>
  <w:num w:numId="12" w16cid:durableId="283970541">
    <w:abstractNumId w:val="6"/>
  </w:num>
  <w:num w:numId="13" w16cid:durableId="1200895859">
    <w:abstractNumId w:val="11"/>
  </w:num>
  <w:num w:numId="14" w16cid:durableId="25523282">
    <w:abstractNumId w:val="18"/>
  </w:num>
  <w:num w:numId="15" w16cid:durableId="1042636536">
    <w:abstractNumId w:val="23"/>
  </w:num>
  <w:num w:numId="16" w16cid:durableId="553002751">
    <w:abstractNumId w:val="16"/>
  </w:num>
  <w:num w:numId="17" w16cid:durableId="1795752791">
    <w:abstractNumId w:val="10"/>
  </w:num>
  <w:num w:numId="18" w16cid:durableId="209852476">
    <w:abstractNumId w:val="27"/>
  </w:num>
  <w:num w:numId="19" w16cid:durableId="556431994">
    <w:abstractNumId w:val="13"/>
  </w:num>
  <w:num w:numId="20" w16cid:durableId="669451253">
    <w:abstractNumId w:val="28"/>
  </w:num>
  <w:num w:numId="21" w16cid:durableId="153766107">
    <w:abstractNumId w:val="29"/>
  </w:num>
  <w:num w:numId="22" w16cid:durableId="1288781452">
    <w:abstractNumId w:val="21"/>
  </w:num>
  <w:num w:numId="23" w16cid:durableId="1490945213">
    <w:abstractNumId w:val="19"/>
  </w:num>
  <w:num w:numId="24" w16cid:durableId="778568342">
    <w:abstractNumId w:val="8"/>
  </w:num>
  <w:num w:numId="25" w16cid:durableId="1753045590">
    <w:abstractNumId w:val="25"/>
  </w:num>
  <w:num w:numId="26" w16cid:durableId="1767651037">
    <w:abstractNumId w:val="22"/>
  </w:num>
  <w:num w:numId="27" w16cid:durableId="1714650204">
    <w:abstractNumId w:val="24"/>
  </w:num>
  <w:num w:numId="28" w16cid:durableId="764569011">
    <w:abstractNumId w:val="17"/>
  </w:num>
  <w:num w:numId="29" w16cid:durableId="2130780790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wMLIwNjCwNDAyNTY1MzNU0lEKTi0uzszPAykwrAUAz393OywAAAA="/>
  </w:docVars>
  <w:rsids>
    <w:rsidRoot w:val="00137895"/>
    <w:rsid w:val="0000066B"/>
    <w:rsid w:val="00000B22"/>
    <w:rsid w:val="00002D0C"/>
    <w:rsid w:val="00004EC8"/>
    <w:rsid w:val="00005169"/>
    <w:rsid w:val="00012210"/>
    <w:rsid w:val="000132C7"/>
    <w:rsid w:val="00013991"/>
    <w:rsid w:val="0002202A"/>
    <w:rsid w:val="000239EE"/>
    <w:rsid w:val="00024487"/>
    <w:rsid w:val="00031588"/>
    <w:rsid w:val="00036DE1"/>
    <w:rsid w:val="00037F47"/>
    <w:rsid w:val="00041249"/>
    <w:rsid w:val="0005315F"/>
    <w:rsid w:val="00053F55"/>
    <w:rsid w:val="00056056"/>
    <w:rsid w:val="00056587"/>
    <w:rsid w:val="00056736"/>
    <w:rsid w:val="000621BF"/>
    <w:rsid w:val="00066495"/>
    <w:rsid w:val="00071342"/>
    <w:rsid w:val="0007259D"/>
    <w:rsid w:val="00077C18"/>
    <w:rsid w:val="00083235"/>
    <w:rsid w:val="000840FF"/>
    <w:rsid w:val="00091601"/>
    <w:rsid w:val="00096003"/>
    <w:rsid w:val="000A3BAC"/>
    <w:rsid w:val="000A524A"/>
    <w:rsid w:val="000A5F94"/>
    <w:rsid w:val="000A7686"/>
    <w:rsid w:val="000B046D"/>
    <w:rsid w:val="000B1B84"/>
    <w:rsid w:val="000C28F1"/>
    <w:rsid w:val="000C517A"/>
    <w:rsid w:val="000D422E"/>
    <w:rsid w:val="000E48F8"/>
    <w:rsid w:val="000E575E"/>
    <w:rsid w:val="000F0329"/>
    <w:rsid w:val="000F0E80"/>
    <w:rsid w:val="001016CB"/>
    <w:rsid w:val="00101729"/>
    <w:rsid w:val="00103CF4"/>
    <w:rsid w:val="00120072"/>
    <w:rsid w:val="001205D5"/>
    <w:rsid w:val="001210BD"/>
    <w:rsid w:val="00125EA0"/>
    <w:rsid w:val="001325A5"/>
    <w:rsid w:val="00136659"/>
    <w:rsid w:val="00137895"/>
    <w:rsid w:val="001435A1"/>
    <w:rsid w:val="00152CA6"/>
    <w:rsid w:val="00154BAC"/>
    <w:rsid w:val="00157C34"/>
    <w:rsid w:val="00163B6A"/>
    <w:rsid w:val="001656AA"/>
    <w:rsid w:val="00167278"/>
    <w:rsid w:val="00167AB0"/>
    <w:rsid w:val="00167E8C"/>
    <w:rsid w:val="001715A8"/>
    <w:rsid w:val="0017251B"/>
    <w:rsid w:val="00175DE4"/>
    <w:rsid w:val="00175F86"/>
    <w:rsid w:val="00180BDB"/>
    <w:rsid w:val="001865B6"/>
    <w:rsid w:val="00195994"/>
    <w:rsid w:val="00197956"/>
    <w:rsid w:val="001A2A78"/>
    <w:rsid w:val="001A7B09"/>
    <w:rsid w:val="001B0681"/>
    <w:rsid w:val="001B2AA5"/>
    <w:rsid w:val="001B64B8"/>
    <w:rsid w:val="001B7D4B"/>
    <w:rsid w:val="001C04EF"/>
    <w:rsid w:val="001C1786"/>
    <w:rsid w:val="001C49C3"/>
    <w:rsid w:val="001C65DF"/>
    <w:rsid w:val="001D0457"/>
    <w:rsid w:val="001E1506"/>
    <w:rsid w:val="001E2929"/>
    <w:rsid w:val="001E7910"/>
    <w:rsid w:val="001F4CD2"/>
    <w:rsid w:val="001F5AE5"/>
    <w:rsid w:val="001F6D6E"/>
    <w:rsid w:val="00201F3E"/>
    <w:rsid w:val="00204F9A"/>
    <w:rsid w:val="00205E31"/>
    <w:rsid w:val="00205ED0"/>
    <w:rsid w:val="0020605D"/>
    <w:rsid w:val="00206569"/>
    <w:rsid w:val="00207C4E"/>
    <w:rsid w:val="002177C6"/>
    <w:rsid w:val="0022067C"/>
    <w:rsid w:val="002237D9"/>
    <w:rsid w:val="002244BC"/>
    <w:rsid w:val="0023444D"/>
    <w:rsid w:val="002348AD"/>
    <w:rsid w:val="00235C22"/>
    <w:rsid w:val="0024121F"/>
    <w:rsid w:val="00241CB6"/>
    <w:rsid w:val="002471E7"/>
    <w:rsid w:val="00247983"/>
    <w:rsid w:val="002529D8"/>
    <w:rsid w:val="0026248F"/>
    <w:rsid w:val="00264D05"/>
    <w:rsid w:val="00265211"/>
    <w:rsid w:val="00266EC5"/>
    <w:rsid w:val="002742FA"/>
    <w:rsid w:val="00275E51"/>
    <w:rsid w:val="002835A4"/>
    <w:rsid w:val="00290CF4"/>
    <w:rsid w:val="00294371"/>
    <w:rsid w:val="002A5663"/>
    <w:rsid w:val="002A6C71"/>
    <w:rsid w:val="002B09DB"/>
    <w:rsid w:val="002B47D4"/>
    <w:rsid w:val="002B5C9D"/>
    <w:rsid w:val="002C0718"/>
    <w:rsid w:val="002C3228"/>
    <w:rsid w:val="002C5270"/>
    <w:rsid w:val="002D21CC"/>
    <w:rsid w:val="002D4F5D"/>
    <w:rsid w:val="002D6423"/>
    <w:rsid w:val="002E608C"/>
    <w:rsid w:val="002E6C3C"/>
    <w:rsid w:val="002F255C"/>
    <w:rsid w:val="002F41F7"/>
    <w:rsid w:val="002F6F0D"/>
    <w:rsid w:val="002F79E6"/>
    <w:rsid w:val="002F7F2C"/>
    <w:rsid w:val="003025FF"/>
    <w:rsid w:val="00306E93"/>
    <w:rsid w:val="0030789A"/>
    <w:rsid w:val="0031159A"/>
    <w:rsid w:val="00314BF5"/>
    <w:rsid w:val="00321EF7"/>
    <w:rsid w:val="00322280"/>
    <w:rsid w:val="00324B26"/>
    <w:rsid w:val="0032502C"/>
    <w:rsid w:val="003277F9"/>
    <w:rsid w:val="0034193C"/>
    <w:rsid w:val="00342E38"/>
    <w:rsid w:val="003439FB"/>
    <w:rsid w:val="0034567E"/>
    <w:rsid w:val="00350408"/>
    <w:rsid w:val="00350E52"/>
    <w:rsid w:val="00353A5E"/>
    <w:rsid w:val="003563AC"/>
    <w:rsid w:val="00361468"/>
    <w:rsid w:val="00363B0C"/>
    <w:rsid w:val="003702BD"/>
    <w:rsid w:val="003742E3"/>
    <w:rsid w:val="00375C21"/>
    <w:rsid w:val="00376BA1"/>
    <w:rsid w:val="00377EC0"/>
    <w:rsid w:val="0038341C"/>
    <w:rsid w:val="00383A11"/>
    <w:rsid w:val="00392C18"/>
    <w:rsid w:val="00393AEE"/>
    <w:rsid w:val="0039639A"/>
    <w:rsid w:val="0039736C"/>
    <w:rsid w:val="003A0266"/>
    <w:rsid w:val="003A1754"/>
    <w:rsid w:val="003A6DEF"/>
    <w:rsid w:val="003A733C"/>
    <w:rsid w:val="003B176C"/>
    <w:rsid w:val="003B7E23"/>
    <w:rsid w:val="003C29E8"/>
    <w:rsid w:val="003C3E95"/>
    <w:rsid w:val="003C5BCD"/>
    <w:rsid w:val="003C5D31"/>
    <w:rsid w:val="003D1D16"/>
    <w:rsid w:val="003D3BC2"/>
    <w:rsid w:val="003E0CB9"/>
    <w:rsid w:val="003E1795"/>
    <w:rsid w:val="003E5320"/>
    <w:rsid w:val="003E5A97"/>
    <w:rsid w:val="003E6FEC"/>
    <w:rsid w:val="003F178D"/>
    <w:rsid w:val="003F3680"/>
    <w:rsid w:val="003F50F0"/>
    <w:rsid w:val="00400FB0"/>
    <w:rsid w:val="00402362"/>
    <w:rsid w:val="00402F8E"/>
    <w:rsid w:val="004069B7"/>
    <w:rsid w:val="004071DD"/>
    <w:rsid w:val="004122DC"/>
    <w:rsid w:val="0041308C"/>
    <w:rsid w:val="00413508"/>
    <w:rsid w:val="00415475"/>
    <w:rsid w:val="004201B5"/>
    <w:rsid w:val="004203E0"/>
    <w:rsid w:val="00430E21"/>
    <w:rsid w:val="00432AF1"/>
    <w:rsid w:val="00440EE1"/>
    <w:rsid w:val="004517B5"/>
    <w:rsid w:val="004567F9"/>
    <w:rsid w:val="00460131"/>
    <w:rsid w:val="00474CF4"/>
    <w:rsid w:val="004758CC"/>
    <w:rsid w:val="00475B7E"/>
    <w:rsid w:val="00476602"/>
    <w:rsid w:val="00485105"/>
    <w:rsid w:val="00494B61"/>
    <w:rsid w:val="0049548B"/>
    <w:rsid w:val="00496563"/>
    <w:rsid w:val="004A022A"/>
    <w:rsid w:val="004A1598"/>
    <w:rsid w:val="004A1F6F"/>
    <w:rsid w:val="004A25D5"/>
    <w:rsid w:val="004B24BB"/>
    <w:rsid w:val="004B4CD6"/>
    <w:rsid w:val="004C0517"/>
    <w:rsid w:val="004C193A"/>
    <w:rsid w:val="004C3CCA"/>
    <w:rsid w:val="004C6E64"/>
    <w:rsid w:val="004D1181"/>
    <w:rsid w:val="004D2F1B"/>
    <w:rsid w:val="004D5F3F"/>
    <w:rsid w:val="00507C0E"/>
    <w:rsid w:val="00512973"/>
    <w:rsid w:val="00513E0D"/>
    <w:rsid w:val="00520E3F"/>
    <w:rsid w:val="0052171C"/>
    <w:rsid w:val="0052371A"/>
    <w:rsid w:val="00525D48"/>
    <w:rsid w:val="0053728C"/>
    <w:rsid w:val="00552426"/>
    <w:rsid w:val="00553E0B"/>
    <w:rsid w:val="005648D6"/>
    <w:rsid w:val="0057464F"/>
    <w:rsid w:val="00574ED0"/>
    <w:rsid w:val="00580E71"/>
    <w:rsid w:val="0058171D"/>
    <w:rsid w:val="00582806"/>
    <w:rsid w:val="0058425F"/>
    <w:rsid w:val="00584A75"/>
    <w:rsid w:val="00584FCF"/>
    <w:rsid w:val="00585BCE"/>
    <w:rsid w:val="00594ADB"/>
    <w:rsid w:val="005A1B96"/>
    <w:rsid w:val="005A2597"/>
    <w:rsid w:val="005A2DEA"/>
    <w:rsid w:val="005A5595"/>
    <w:rsid w:val="005A741B"/>
    <w:rsid w:val="005C7A40"/>
    <w:rsid w:val="005C7CFD"/>
    <w:rsid w:val="005D073B"/>
    <w:rsid w:val="005D4B4A"/>
    <w:rsid w:val="005E12DA"/>
    <w:rsid w:val="005E147D"/>
    <w:rsid w:val="005E45FA"/>
    <w:rsid w:val="005E4BAA"/>
    <w:rsid w:val="005E4E8B"/>
    <w:rsid w:val="005E5A74"/>
    <w:rsid w:val="005E6AF9"/>
    <w:rsid w:val="005F0F11"/>
    <w:rsid w:val="005F4757"/>
    <w:rsid w:val="005F4DB4"/>
    <w:rsid w:val="005F5F82"/>
    <w:rsid w:val="0060108F"/>
    <w:rsid w:val="00606821"/>
    <w:rsid w:val="00606FBF"/>
    <w:rsid w:val="00607060"/>
    <w:rsid w:val="0060761B"/>
    <w:rsid w:val="00610608"/>
    <w:rsid w:val="006123AB"/>
    <w:rsid w:val="00615A40"/>
    <w:rsid w:val="006164B1"/>
    <w:rsid w:val="00616935"/>
    <w:rsid w:val="00620C9E"/>
    <w:rsid w:val="00622007"/>
    <w:rsid w:val="006325BE"/>
    <w:rsid w:val="00632AE1"/>
    <w:rsid w:val="006353E2"/>
    <w:rsid w:val="00636E9C"/>
    <w:rsid w:val="0063784B"/>
    <w:rsid w:val="006378D1"/>
    <w:rsid w:val="00637ACB"/>
    <w:rsid w:val="00641C5F"/>
    <w:rsid w:val="00643D34"/>
    <w:rsid w:val="00644D02"/>
    <w:rsid w:val="006509C8"/>
    <w:rsid w:val="006511E7"/>
    <w:rsid w:val="00657161"/>
    <w:rsid w:val="006579EC"/>
    <w:rsid w:val="00657A16"/>
    <w:rsid w:val="0067103B"/>
    <w:rsid w:val="006732EC"/>
    <w:rsid w:val="00675B26"/>
    <w:rsid w:val="006776B3"/>
    <w:rsid w:val="006809F1"/>
    <w:rsid w:val="00683154"/>
    <w:rsid w:val="0068375D"/>
    <w:rsid w:val="00685921"/>
    <w:rsid w:val="00693434"/>
    <w:rsid w:val="006955E1"/>
    <w:rsid w:val="006975AC"/>
    <w:rsid w:val="006A01D7"/>
    <w:rsid w:val="006A24E3"/>
    <w:rsid w:val="006A66FF"/>
    <w:rsid w:val="006B0C81"/>
    <w:rsid w:val="006B14E6"/>
    <w:rsid w:val="006B5C22"/>
    <w:rsid w:val="006B777F"/>
    <w:rsid w:val="006D0848"/>
    <w:rsid w:val="006D5354"/>
    <w:rsid w:val="006D5EEF"/>
    <w:rsid w:val="006E012F"/>
    <w:rsid w:val="006E0E48"/>
    <w:rsid w:val="006E3D8D"/>
    <w:rsid w:val="006F47C9"/>
    <w:rsid w:val="006F59F7"/>
    <w:rsid w:val="006F750F"/>
    <w:rsid w:val="00705B03"/>
    <w:rsid w:val="00707F9F"/>
    <w:rsid w:val="0071222A"/>
    <w:rsid w:val="00713DF6"/>
    <w:rsid w:val="007166F3"/>
    <w:rsid w:val="00720560"/>
    <w:rsid w:val="00735E95"/>
    <w:rsid w:val="007366F2"/>
    <w:rsid w:val="007378A2"/>
    <w:rsid w:val="00740742"/>
    <w:rsid w:val="00742134"/>
    <w:rsid w:val="00745BD0"/>
    <w:rsid w:val="007513A4"/>
    <w:rsid w:val="007521BD"/>
    <w:rsid w:val="007531E5"/>
    <w:rsid w:val="00756F47"/>
    <w:rsid w:val="007601CB"/>
    <w:rsid w:val="007615AC"/>
    <w:rsid w:val="007634C2"/>
    <w:rsid w:val="00766DE2"/>
    <w:rsid w:val="0077229D"/>
    <w:rsid w:val="007732A0"/>
    <w:rsid w:val="0077355E"/>
    <w:rsid w:val="007742FD"/>
    <w:rsid w:val="00775E6A"/>
    <w:rsid w:val="00781037"/>
    <w:rsid w:val="00791F88"/>
    <w:rsid w:val="007A1752"/>
    <w:rsid w:val="007A17E7"/>
    <w:rsid w:val="007A223C"/>
    <w:rsid w:val="007A53C0"/>
    <w:rsid w:val="007A5BF3"/>
    <w:rsid w:val="007B1CFF"/>
    <w:rsid w:val="007B5E77"/>
    <w:rsid w:val="007C0E49"/>
    <w:rsid w:val="007C2CA1"/>
    <w:rsid w:val="007C4B65"/>
    <w:rsid w:val="007C57B6"/>
    <w:rsid w:val="007C5B20"/>
    <w:rsid w:val="007D12CF"/>
    <w:rsid w:val="007D6AE0"/>
    <w:rsid w:val="007E102E"/>
    <w:rsid w:val="007E739C"/>
    <w:rsid w:val="007F08CD"/>
    <w:rsid w:val="007F1E2B"/>
    <w:rsid w:val="007F3B33"/>
    <w:rsid w:val="007F3CC9"/>
    <w:rsid w:val="007F5641"/>
    <w:rsid w:val="007F5E23"/>
    <w:rsid w:val="007F7384"/>
    <w:rsid w:val="008000C2"/>
    <w:rsid w:val="00802757"/>
    <w:rsid w:val="008052E5"/>
    <w:rsid w:val="008065F7"/>
    <w:rsid w:val="00807029"/>
    <w:rsid w:val="008178BF"/>
    <w:rsid w:val="008202AE"/>
    <w:rsid w:val="008250D2"/>
    <w:rsid w:val="00827BEF"/>
    <w:rsid w:val="0083153C"/>
    <w:rsid w:val="00834EE8"/>
    <w:rsid w:val="00835B07"/>
    <w:rsid w:val="00845B18"/>
    <w:rsid w:val="008476D8"/>
    <w:rsid w:val="00847CCB"/>
    <w:rsid w:val="00850DC4"/>
    <w:rsid w:val="0085430A"/>
    <w:rsid w:val="0085579F"/>
    <w:rsid w:val="00863DB2"/>
    <w:rsid w:val="00864770"/>
    <w:rsid w:val="008652DC"/>
    <w:rsid w:val="008713C9"/>
    <w:rsid w:val="0088390B"/>
    <w:rsid w:val="00886D16"/>
    <w:rsid w:val="008923FF"/>
    <w:rsid w:val="00892A8B"/>
    <w:rsid w:val="008A344F"/>
    <w:rsid w:val="008A38B1"/>
    <w:rsid w:val="008A4D96"/>
    <w:rsid w:val="008B6063"/>
    <w:rsid w:val="008B7DBA"/>
    <w:rsid w:val="008C1562"/>
    <w:rsid w:val="008C3590"/>
    <w:rsid w:val="008C36A5"/>
    <w:rsid w:val="008D3756"/>
    <w:rsid w:val="008D3EA2"/>
    <w:rsid w:val="008D4541"/>
    <w:rsid w:val="008D7F83"/>
    <w:rsid w:val="008E6521"/>
    <w:rsid w:val="008E73A8"/>
    <w:rsid w:val="008F5F79"/>
    <w:rsid w:val="009008F6"/>
    <w:rsid w:val="00903D35"/>
    <w:rsid w:val="00913195"/>
    <w:rsid w:val="0091472D"/>
    <w:rsid w:val="00915457"/>
    <w:rsid w:val="00916A6C"/>
    <w:rsid w:val="00917921"/>
    <w:rsid w:val="0092037A"/>
    <w:rsid w:val="009205C4"/>
    <w:rsid w:val="00924D43"/>
    <w:rsid w:val="00930956"/>
    <w:rsid w:val="00933292"/>
    <w:rsid w:val="009341A0"/>
    <w:rsid w:val="0093557D"/>
    <w:rsid w:val="00937DE6"/>
    <w:rsid w:val="00940B15"/>
    <w:rsid w:val="009522F4"/>
    <w:rsid w:val="009524F0"/>
    <w:rsid w:val="0096072F"/>
    <w:rsid w:val="0096195D"/>
    <w:rsid w:val="00963766"/>
    <w:rsid w:val="0096640F"/>
    <w:rsid w:val="00967B03"/>
    <w:rsid w:val="00971D5B"/>
    <w:rsid w:val="00973166"/>
    <w:rsid w:val="00980355"/>
    <w:rsid w:val="00980898"/>
    <w:rsid w:val="0098126A"/>
    <w:rsid w:val="00987C23"/>
    <w:rsid w:val="00992440"/>
    <w:rsid w:val="00993992"/>
    <w:rsid w:val="009A253D"/>
    <w:rsid w:val="009A3E8A"/>
    <w:rsid w:val="009A7F10"/>
    <w:rsid w:val="009B0C6E"/>
    <w:rsid w:val="009B219D"/>
    <w:rsid w:val="009B4C77"/>
    <w:rsid w:val="009B5A3B"/>
    <w:rsid w:val="009C71F8"/>
    <w:rsid w:val="009D0526"/>
    <w:rsid w:val="009D0DA9"/>
    <w:rsid w:val="009D3D3A"/>
    <w:rsid w:val="009D63D4"/>
    <w:rsid w:val="009F0F75"/>
    <w:rsid w:val="009F103F"/>
    <w:rsid w:val="009F2C1E"/>
    <w:rsid w:val="00A00A07"/>
    <w:rsid w:val="00A02989"/>
    <w:rsid w:val="00A03EC9"/>
    <w:rsid w:val="00A0416D"/>
    <w:rsid w:val="00A0469F"/>
    <w:rsid w:val="00A0559E"/>
    <w:rsid w:val="00A05848"/>
    <w:rsid w:val="00A11DC9"/>
    <w:rsid w:val="00A12008"/>
    <w:rsid w:val="00A12A8E"/>
    <w:rsid w:val="00A25DA7"/>
    <w:rsid w:val="00A31200"/>
    <w:rsid w:val="00A3263C"/>
    <w:rsid w:val="00A33C89"/>
    <w:rsid w:val="00A427FE"/>
    <w:rsid w:val="00A43973"/>
    <w:rsid w:val="00A44082"/>
    <w:rsid w:val="00A54202"/>
    <w:rsid w:val="00A57E98"/>
    <w:rsid w:val="00A60AB2"/>
    <w:rsid w:val="00A61252"/>
    <w:rsid w:val="00A61826"/>
    <w:rsid w:val="00A62546"/>
    <w:rsid w:val="00A65E4E"/>
    <w:rsid w:val="00A82C61"/>
    <w:rsid w:val="00A83228"/>
    <w:rsid w:val="00A84B3A"/>
    <w:rsid w:val="00A879F7"/>
    <w:rsid w:val="00A9064A"/>
    <w:rsid w:val="00A94F56"/>
    <w:rsid w:val="00A956A8"/>
    <w:rsid w:val="00AA00AD"/>
    <w:rsid w:val="00AA1275"/>
    <w:rsid w:val="00AA185A"/>
    <w:rsid w:val="00AA2C76"/>
    <w:rsid w:val="00AA5708"/>
    <w:rsid w:val="00AA774A"/>
    <w:rsid w:val="00AB1162"/>
    <w:rsid w:val="00AB31DB"/>
    <w:rsid w:val="00AB4E88"/>
    <w:rsid w:val="00AB5A63"/>
    <w:rsid w:val="00AB606D"/>
    <w:rsid w:val="00AC0016"/>
    <w:rsid w:val="00AC1EEE"/>
    <w:rsid w:val="00AC32D2"/>
    <w:rsid w:val="00AC390A"/>
    <w:rsid w:val="00AC4F89"/>
    <w:rsid w:val="00AC509D"/>
    <w:rsid w:val="00AC5CE8"/>
    <w:rsid w:val="00AC7AD4"/>
    <w:rsid w:val="00AD6322"/>
    <w:rsid w:val="00AE3217"/>
    <w:rsid w:val="00AE6DF6"/>
    <w:rsid w:val="00AE76F6"/>
    <w:rsid w:val="00AF0806"/>
    <w:rsid w:val="00AF0AB4"/>
    <w:rsid w:val="00AF4038"/>
    <w:rsid w:val="00AF6515"/>
    <w:rsid w:val="00AF6D18"/>
    <w:rsid w:val="00B12A81"/>
    <w:rsid w:val="00B13355"/>
    <w:rsid w:val="00B16C51"/>
    <w:rsid w:val="00B1774F"/>
    <w:rsid w:val="00B207D4"/>
    <w:rsid w:val="00B21028"/>
    <w:rsid w:val="00B22E24"/>
    <w:rsid w:val="00B24FF2"/>
    <w:rsid w:val="00B2580C"/>
    <w:rsid w:val="00B26147"/>
    <w:rsid w:val="00B30ACC"/>
    <w:rsid w:val="00B3180B"/>
    <w:rsid w:val="00B34770"/>
    <w:rsid w:val="00B412D8"/>
    <w:rsid w:val="00B42C2B"/>
    <w:rsid w:val="00B512CD"/>
    <w:rsid w:val="00B5296A"/>
    <w:rsid w:val="00B542D5"/>
    <w:rsid w:val="00B61B46"/>
    <w:rsid w:val="00B6321A"/>
    <w:rsid w:val="00B63B85"/>
    <w:rsid w:val="00B64BB2"/>
    <w:rsid w:val="00B67F58"/>
    <w:rsid w:val="00B70EB1"/>
    <w:rsid w:val="00B715B3"/>
    <w:rsid w:val="00B77D9E"/>
    <w:rsid w:val="00B805BA"/>
    <w:rsid w:val="00B8105C"/>
    <w:rsid w:val="00B848A6"/>
    <w:rsid w:val="00B902BF"/>
    <w:rsid w:val="00B92F52"/>
    <w:rsid w:val="00B96657"/>
    <w:rsid w:val="00B97DC5"/>
    <w:rsid w:val="00BA15CC"/>
    <w:rsid w:val="00BA1819"/>
    <w:rsid w:val="00BA3499"/>
    <w:rsid w:val="00BA44C3"/>
    <w:rsid w:val="00BA7AE6"/>
    <w:rsid w:val="00BC0DC0"/>
    <w:rsid w:val="00BC4ED1"/>
    <w:rsid w:val="00BC69E3"/>
    <w:rsid w:val="00BD342D"/>
    <w:rsid w:val="00BD3777"/>
    <w:rsid w:val="00BD4C0B"/>
    <w:rsid w:val="00BD5C90"/>
    <w:rsid w:val="00BD75B7"/>
    <w:rsid w:val="00BE0617"/>
    <w:rsid w:val="00BE2DCF"/>
    <w:rsid w:val="00BE4239"/>
    <w:rsid w:val="00BE53C8"/>
    <w:rsid w:val="00BE6FA9"/>
    <w:rsid w:val="00BF0F22"/>
    <w:rsid w:val="00BF5BA6"/>
    <w:rsid w:val="00BF74C4"/>
    <w:rsid w:val="00C0101C"/>
    <w:rsid w:val="00C136A8"/>
    <w:rsid w:val="00C16DF8"/>
    <w:rsid w:val="00C215F9"/>
    <w:rsid w:val="00C2172F"/>
    <w:rsid w:val="00C26D77"/>
    <w:rsid w:val="00C35CA2"/>
    <w:rsid w:val="00C36D52"/>
    <w:rsid w:val="00C45B70"/>
    <w:rsid w:val="00C46C13"/>
    <w:rsid w:val="00C5062B"/>
    <w:rsid w:val="00C528D5"/>
    <w:rsid w:val="00C53505"/>
    <w:rsid w:val="00C536D7"/>
    <w:rsid w:val="00C540BA"/>
    <w:rsid w:val="00C54260"/>
    <w:rsid w:val="00C55E09"/>
    <w:rsid w:val="00C712A1"/>
    <w:rsid w:val="00C715BC"/>
    <w:rsid w:val="00C735E0"/>
    <w:rsid w:val="00C82713"/>
    <w:rsid w:val="00C93103"/>
    <w:rsid w:val="00C94BEA"/>
    <w:rsid w:val="00CA18A4"/>
    <w:rsid w:val="00CA7936"/>
    <w:rsid w:val="00CB009D"/>
    <w:rsid w:val="00CB0177"/>
    <w:rsid w:val="00CC066B"/>
    <w:rsid w:val="00CC48CD"/>
    <w:rsid w:val="00CD3ED4"/>
    <w:rsid w:val="00CD6C87"/>
    <w:rsid w:val="00CE262E"/>
    <w:rsid w:val="00CE47C4"/>
    <w:rsid w:val="00CF0BB9"/>
    <w:rsid w:val="00CF3D66"/>
    <w:rsid w:val="00D01B90"/>
    <w:rsid w:val="00D0260E"/>
    <w:rsid w:val="00D034B3"/>
    <w:rsid w:val="00D05D38"/>
    <w:rsid w:val="00D070AB"/>
    <w:rsid w:val="00D11624"/>
    <w:rsid w:val="00D156B2"/>
    <w:rsid w:val="00D2226F"/>
    <w:rsid w:val="00D23675"/>
    <w:rsid w:val="00D241C0"/>
    <w:rsid w:val="00D260AD"/>
    <w:rsid w:val="00D26CDC"/>
    <w:rsid w:val="00D31419"/>
    <w:rsid w:val="00D34896"/>
    <w:rsid w:val="00D44589"/>
    <w:rsid w:val="00D51DE8"/>
    <w:rsid w:val="00D52BA8"/>
    <w:rsid w:val="00D66B4A"/>
    <w:rsid w:val="00D762BB"/>
    <w:rsid w:val="00D76F84"/>
    <w:rsid w:val="00D82663"/>
    <w:rsid w:val="00D8505F"/>
    <w:rsid w:val="00D96FAF"/>
    <w:rsid w:val="00DB0670"/>
    <w:rsid w:val="00DB5DB2"/>
    <w:rsid w:val="00DB67C2"/>
    <w:rsid w:val="00DB6D91"/>
    <w:rsid w:val="00DC0FF7"/>
    <w:rsid w:val="00DC5A0F"/>
    <w:rsid w:val="00DC5E6D"/>
    <w:rsid w:val="00DC644C"/>
    <w:rsid w:val="00DC6D04"/>
    <w:rsid w:val="00DD0D29"/>
    <w:rsid w:val="00DD4C77"/>
    <w:rsid w:val="00DE5CFB"/>
    <w:rsid w:val="00DF109A"/>
    <w:rsid w:val="00DF7E74"/>
    <w:rsid w:val="00E02A4A"/>
    <w:rsid w:val="00E106C3"/>
    <w:rsid w:val="00E130C4"/>
    <w:rsid w:val="00E13EC0"/>
    <w:rsid w:val="00E17F49"/>
    <w:rsid w:val="00E26A04"/>
    <w:rsid w:val="00E3161E"/>
    <w:rsid w:val="00E337FC"/>
    <w:rsid w:val="00E36EF3"/>
    <w:rsid w:val="00E50022"/>
    <w:rsid w:val="00E51551"/>
    <w:rsid w:val="00E60756"/>
    <w:rsid w:val="00E62474"/>
    <w:rsid w:val="00E67A62"/>
    <w:rsid w:val="00E71145"/>
    <w:rsid w:val="00E73616"/>
    <w:rsid w:val="00E768AA"/>
    <w:rsid w:val="00E806FD"/>
    <w:rsid w:val="00E80A50"/>
    <w:rsid w:val="00E8386F"/>
    <w:rsid w:val="00E87021"/>
    <w:rsid w:val="00E9433D"/>
    <w:rsid w:val="00E95E47"/>
    <w:rsid w:val="00E96082"/>
    <w:rsid w:val="00EA3F69"/>
    <w:rsid w:val="00EA4A8B"/>
    <w:rsid w:val="00EB1398"/>
    <w:rsid w:val="00EC15C9"/>
    <w:rsid w:val="00EC3BCA"/>
    <w:rsid w:val="00EC4A7D"/>
    <w:rsid w:val="00EC64B9"/>
    <w:rsid w:val="00EC7970"/>
    <w:rsid w:val="00ED073A"/>
    <w:rsid w:val="00ED0B4E"/>
    <w:rsid w:val="00ED561A"/>
    <w:rsid w:val="00EE0DB8"/>
    <w:rsid w:val="00EE1CC7"/>
    <w:rsid w:val="00EF01FB"/>
    <w:rsid w:val="00EF1A72"/>
    <w:rsid w:val="00EF2C0B"/>
    <w:rsid w:val="00EF31FF"/>
    <w:rsid w:val="00EF4A09"/>
    <w:rsid w:val="00EF5969"/>
    <w:rsid w:val="00EF6C50"/>
    <w:rsid w:val="00F06CC8"/>
    <w:rsid w:val="00F10F95"/>
    <w:rsid w:val="00F11F85"/>
    <w:rsid w:val="00F120D1"/>
    <w:rsid w:val="00F178C2"/>
    <w:rsid w:val="00F20F3E"/>
    <w:rsid w:val="00F344FA"/>
    <w:rsid w:val="00F34CA0"/>
    <w:rsid w:val="00F40FAC"/>
    <w:rsid w:val="00F420F7"/>
    <w:rsid w:val="00F452F9"/>
    <w:rsid w:val="00F476A3"/>
    <w:rsid w:val="00F6180E"/>
    <w:rsid w:val="00F63E70"/>
    <w:rsid w:val="00F64CED"/>
    <w:rsid w:val="00F668CD"/>
    <w:rsid w:val="00F67E82"/>
    <w:rsid w:val="00F76CB3"/>
    <w:rsid w:val="00F829F0"/>
    <w:rsid w:val="00F86F01"/>
    <w:rsid w:val="00F87556"/>
    <w:rsid w:val="00F90720"/>
    <w:rsid w:val="00F90D94"/>
    <w:rsid w:val="00F914B0"/>
    <w:rsid w:val="00F94DA7"/>
    <w:rsid w:val="00F97465"/>
    <w:rsid w:val="00FB7A65"/>
    <w:rsid w:val="00FC1B81"/>
    <w:rsid w:val="00FC2DBC"/>
    <w:rsid w:val="00FC4F7D"/>
    <w:rsid w:val="00FC6679"/>
    <w:rsid w:val="00FC75B0"/>
    <w:rsid w:val="00FD3B76"/>
    <w:rsid w:val="00FD5645"/>
    <w:rsid w:val="00FD6C12"/>
    <w:rsid w:val="00FD7C47"/>
    <w:rsid w:val="00FE3E22"/>
    <w:rsid w:val="00FF0C90"/>
    <w:rsid w:val="00FF2536"/>
    <w:rsid w:val="00FF3352"/>
    <w:rsid w:val="00FF3B8A"/>
    <w:rsid w:val="00FF4973"/>
    <w:rsid w:val="00FF7226"/>
    <w:rsid w:val="00FF72D1"/>
    <w:rsid w:val="01406108"/>
    <w:rsid w:val="02532949"/>
    <w:rsid w:val="031819A8"/>
    <w:rsid w:val="032ADCA5"/>
    <w:rsid w:val="04DD28A1"/>
    <w:rsid w:val="05BB1787"/>
    <w:rsid w:val="080721A6"/>
    <w:rsid w:val="084419D3"/>
    <w:rsid w:val="08751E9B"/>
    <w:rsid w:val="08A03A05"/>
    <w:rsid w:val="0A329D98"/>
    <w:rsid w:val="0C1F7E7E"/>
    <w:rsid w:val="0C41504B"/>
    <w:rsid w:val="0D5089AD"/>
    <w:rsid w:val="0DE0D016"/>
    <w:rsid w:val="0F07FB52"/>
    <w:rsid w:val="0FFF4280"/>
    <w:rsid w:val="117EBEA6"/>
    <w:rsid w:val="11917B95"/>
    <w:rsid w:val="12A06E32"/>
    <w:rsid w:val="12EE46A5"/>
    <w:rsid w:val="14AEF026"/>
    <w:rsid w:val="16F878EC"/>
    <w:rsid w:val="179FF328"/>
    <w:rsid w:val="19D97641"/>
    <w:rsid w:val="1EDBB909"/>
    <w:rsid w:val="2113EE9E"/>
    <w:rsid w:val="248E9331"/>
    <w:rsid w:val="25B9DCD6"/>
    <w:rsid w:val="263B390D"/>
    <w:rsid w:val="265623FE"/>
    <w:rsid w:val="26B1A3EE"/>
    <w:rsid w:val="274EE97B"/>
    <w:rsid w:val="2A61E140"/>
    <w:rsid w:val="2A673F6E"/>
    <w:rsid w:val="2BF399A5"/>
    <w:rsid w:val="2E1A8898"/>
    <w:rsid w:val="2F7C5365"/>
    <w:rsid w:val="3380D4CE"/>
    <w:rsid w:val="33C48C21"/>
    <w:rsid w:val="34E582A6"/>
    <w:rsid w:val="356F894F"/>
    <w:rsid w:val="35AF2706"/>
    <w:rsid w:val="374FA886"/>
    <w:rsid w:val="37A7EAFE"/>
    <w:rsid w:val="380A2BEE"/>
    <w:rsid w:val="38C81C9A"/>
    <w:rsid w:val="3DA17902"/>
    <w:rsid w:val="3F6F5B08"/>
    <w:rsid w:val="3FB6E0DD"/>
    <w:rsid w:val="40E7A593"/>
    <w:rsid w:val="4246CBD2"/>
    <w:rsid w:val="4414A4E4"/>
    <w:rsid w:val="44FFAE8B"/>
    <w:rsid w:val="4510DB9A"/>
    <w:rsid w:val="479440AF"/>
    <w:rsid w:val="47CA8BD1"/>
    <w:rsid w:val="481961A2"/>
    <w:rsid w:val="4859EEC2"/>
    <w:rsid w:val="4A95F1EB"/>
    <w:rsid w:val="4ABA9142"/>
    <w:rsid w:val="4B1D3CCF"/>
    <w:rsid w:val="4BDE70C1"/>
    <w:rsid w:val="4C7E0947"/>
    <w:rsid w:val="4CF685B3"/>
    <w:rsid w:val="4D2ED401"/>
    <w:rsid w:val="4D402DDE"/>
    <w:rsid w:val="4DC56F77"/>
    <w:rsid w:val="4E7764A0"/>
    <w:rsid w:val="50D17B24"/>
    <w:rsid w:val="50F904DA"/>
    <w:rsid w:val="52A522A4"/>
    <w:rsid w:val="530ACDE2"/>
    <w:rsid w:val="534F8E0F"/>
    <w:rsid w:val="535990D8"/>
    <w:rsid w:val="5475CB02"/>
    <w:rsid w:val="54F66CFF"/>
    <w:rsid w:val="560A4B28"/>
    <w:rsid w:val="5A7AC1A5"/>
    <w:rsid w:val="5AF9C1C4"/>
    <w:rsid w:val="5C2C45C5"/>
    <w:rsid w:val="5E24AFDD"/>
    <w:rsid w:val="5EB6165B"/>
    <w:rsid w:val="5F718F4B"/>
    <w:rsid w:val="6126E42A"/>
    <w:rsid w:val="62D26760"/>
    <w:rsid w:val="63832B4B"/>
    <w:rsid w:val="64375BD4"/>
    <w:rsid w:val="662F37F9"/>
    <w:rsid w:val="66E84AEE"/>
    <w:rsid w:val="675EC881"/>
    <w:rsid w:val="67E8ADC9"/>
    <w:rsid w:val="687E3194"/>
    <w:rsid w:val="6905E47C"/>
    <w:rsid w:val="69B97E0C"/>
    <w:rsid w:val="6ACA487A"/>
    <w:rsid w:val="6C3E6E90"/>
    <w:rsid w:val="6C8993E8"/>
    <w:rsid w:val="6CB74187"/>
    <w:rsid w:val="6E82F7D1"/>
    <w:rsid w:val="6FE65567"/>
    <w:rsid w:val="6FEDC8CD"/>
    <w:rsid w:val="70526351"/>
    <w:rsid w:val="71CD74AA"/>
    <w:rsid w:val="71F5CCAD"/>
    <w:rsid w:val="745326FB"/>
    <w:rsid w:val="75156385"/>
    <w:rsid w:val="77FEDAC3"/>
    <w:rsid w:val="78D07616"/>
    <w:rsid w:val="7AEABB27"/>
    <w:rsid w:val="7B96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FD4AA"/>
  <w15:chartTrackingRefBased/>
  <w15:docId w15:val="{19420552-390A-4F36-9ECF-D557C17D5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0355"/>
    <w:pPr>
      <w:suppressAutoHyphens/>
    </w:pPr>
    <w:rPr>
      <w:sz w:val="24"/>
      <w:szCs w:val="24"/>
      <w:lang w:eastAsia="ar-SA"/>
    </w:rPr>
  </w:style>
  <w:style w:type="paragraph" w:styleId="Heading1">
    <w:name w:val="heading 1"/>
    <w:basedOn w:val="Normal"/>
    <w:next w:val="Normal"/>
    <w:qFormat/>
    <w:rsid w:val="00980355"/>
    <w:pPr>
      <w:keepNext/>
      <w:tabs>
        <w:tab w:val="num" w:pos="0"/>
      </w:tabs>
      <w:ind w:left="1440"/>
      <w:jc w:val="center"/>
      <w:outlineLvl w:val="0"/>
    </w:pPr>
    <w:rPr>
      <w:rFonts w:ascii="TimesNewRoman" w:hAnsi="TimesNewRoman"/>
      <w:color w:val="000000"/>
      <w:sz w:val="30"/>
      <w:szCs w:val="20"/>
    </w:rPr>
  </w:style>
  <w:style w:type="paragraph" w:styleId="Heading3">
    <w:name w:val="heading 3"/>
    <w:basedOn w:val="Normal"/>
    <w:next w:val="Normal"/>
    <w:qFormat/>
    <w:rsid w:val="00980355"/>
    <w:pPr>
      <w:keepNext/>
      <w:tabs>
        <w:tab w:val="num" w:pos="0"/>
      </w:tabs>
      <w:ind w:left="1440"/>
      <w:outlineLvl w:val="2"/>
    </w:pPr>
    <w:rPr>
      <w:b/>
      <w:color w:val="000000"/>
    </w:rPr>
  </w:style>
  <w:style w:type="paragraph" w:styleId="Heading6">
    <w:name w:val="heading 6"/>
    <w:basedOn w:val="Normal"/>
    <w:next w:val="Normal"/>
    <w:qFormat/>
    <w:rsid w:val="00980355"/>
    <w:pPr>
      <w:keepNext/>
      <w:tabs>
        <w:tab w:val="num" w:pos="0"/>
      </w:tabs>
      <w:spacing w:line="320" w:lineRule="exact"/>
      <w:outlineLvl w:val="5"/>
    </w:pPr>
    <w:rPr>
      <w:b/>
      <w:bCs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980355"/>
    <w:rPr>
      <w:rFonts w:ascii="Symbol" w:hAnsi="Symbol"/>
    </w:rPr>
  </w:style>
  <w:style w:type="character" w:customStyle="1" w:styleId="WW8Num2z0">
    <w:name w:val="WW8Num2z0"/>
    <w:rsid w:val="00980355"/>
    <w:rPr>
      <w:rFonts w:ascii="Symbol" w:hAnsi="Symbol" w:cs="StarSymbol"/>
      <w:sz w:val="18"/>
      <w:szCs w:val="18"/>
    </w:rPr>
  </w:style>
  <w:style w:type="character" w:customStyle="1" w:styleId="WW8Num3z0">
    <w:name w:val="WW8Num3z0"/>
    <w:rsid w:val="00980355"/>
    <w:rPr>
      <w:rFonts w:ascii="Symbol" w:hAnsi="Symbol"/>
    </w:rPr>
  </w:style>
  <w:style w:type="character" w:customStyle="1" w:styleId="WW8Num4z0">
    <w:name w:val="WW8Num4z0"/>
    <w:rsid w:val="00980355"/>
    <w:rPr>
      <w:rFonts w:ascii="Symbol" w:hAnsi="Symbol"/>
      <w:sz w:val="20"/>
    </w:rPr>
  </w:style>
  <w:style w:type="character" w:customStyle="1" w:styleId="WW8Num5z0">
    <w:name w:val="WW8Num5z0"/>
    <w:rsid w:val="00980355"/>
    <w:rPr>
      <w:rFonts w:ascii="Wingdings" w:hAnsi="Wingdings"/>
    </w:rPr>
  </w:style>
  <w:style w:type="character" w:customStyle="1" w:styleId="WW8Num6z0">
    <w:name w:val="WW8Num6z0"/>
    <w:rsid w:val="00980355"/>
    <w:rPr>
      <w:rFonts w:ascii="Symbol" w:hAnsi="Symbol"/>
    </w:rPr>
  </w:style>
  <w:style w:type="character" w:customStyle="1" w:styleId="WW8Num7z0">
    <w:name w:val="WW8Num7z0"/>
    <w:rsid w:val="00980355"/>
    <w:rPr>
      <w:rFonts w:ascii="Symbol" w:hAnsi="Symbol"/>
    </w:rPr>
  </w:style>
  <w:style w:type="character" w:customStyle="1" w:styleId="WW8Num8z0">
    <w:name w:val="WW8Num8z0"/>
    <w:rsid w:val="00980355"/>
    <w:rPr>
      <w:rFonts w:ascii="Symbol" w:hAnsi="Symbol"/>
    </w:rPr>
  </w:style>
  <w:style w:type="character" w:customStyle="1" w:styleId="Absatz-Standardschriftart">
    <w:name w:val="Absatz-Standardschriftart"/>
    <w:rsid w:val="00980355"/>
  </w:style>
  <w:style w:type="character" w:customStyle="1" w:styleId="WW8Num2z1">
    <w:name w:val="WW8Num2z1"/>
    <w:rsid w:val="00980355"/>
    <w:rPr>
      <w:rFonts w:ascii="Courier New" w:hAnsi="Courier New"/>
    </w:rPr>
  </w:style>
  <w:style w:type="character" w:customStyle="1" w:styleId="WW8Num2z2">
    <w:name w:val="WW8Num2z2"/>
    <w:rsid w:val="00980355"/>
    <w:rPr>
      <w:rFonts w:ascii="Wingdings" w:hAnsi="Wingdings"/>
    </w:rPr>
  </w:style>
  <w:style w:type="character" w:customStyle="1" w:styleId="WW8Num2z3">
    <w:name w:val="WW8Num2z3"/>
    <w:rsid w:val="00980355"/>
    <w:rPr>
      <w:rFonts w:ascii="Symbol" w:hAnsi="Symbol"/>
    </w:rPr>
  </w:style>
  <w:style w:type="character" w:customStyle="1" w:styleId="WW8Num9z0">
    <w:name w:val="WW8Num9z0"/>
    <w:rsid w:val="00980355"/>
    <w:rPr>
      <w:rFonts w:ascii="Symbol" w:hAnsi="Symbol"/>
      <w:sz w:val="24"/>
    </w:rPr>
  </w:style>
  <w:style w:type="character" w:customStyle="1" w:styleId="WW8Num9z1">
    <w:name w:val="WW8Num9z1"/>
    <w:rsid w:val="00980355"/>
    <w:rPr>
      <w:rFonts w:ascii="Courier New" w:hAnsi="Courier New"/>
    </w:rPr>
  </w:style>
  <w:style w:type="character" w:customStyle="1" w:styleId="WW8Num9z2">
    <w:name w:val="WW8Num9z2"/>
    <w:rsid w:val="00980355"/>
    <w:rPr>
      <w:rFonts w:ascii="Wingdings" w:hAnsi="Wingdings"/>
    </w:rPr>
  </w:style>
  <w:style w:type="character" w:customStyle="1" w:styleId="WW8Num9z3">
    <w:name w:val="WW8Num9z3"/>
    <w:rsid w:val="00980355"/>
    <w:rPr>
      <w:rFonts w:ascii="Symbol" w:hAnsi="Symbol"/>
    </w:rPr>
  </w:style>
  <w:style w:type="character" w:customStyle="1" w:styleId="WW8Num10z0">
    <w:name w:val="WW8Num10z0"/>
    <w:rsid w:val="00980355"/>
    <w:rPr>
      <w:rFonts w:ascii="Symbol" w:hAnsi="Symbol"/>
    </w:rPr>
  </w:style>
  <w:style w:type="character" w:customStyle="1" w:styleId="WW8Num10z1">
    <w:name w:val="WW8Num10z1"/>
    <w:rsid w:val="00980355"/>
    <w:rPr>
      <w:rFonts w:ascii="Courier New" w:hAnsi="Courier New"/>
    </w:rPr>
  </w:style>
  <w:style w:type="character" w:customStyle="1" w:styleId="WW8Num10z2">
    <w:name w:val="WW8Num10z2"/>
    <w:rsid w:val="00980355"/>
    <w:rPr>
      <w:rFonts w:ascii="Wingdings" w:hAnsi="Wingdings"/>
    </w:rPr>
  </w:style>
  <w:style w:type="character" w:customStyle="1" w:styleId="WW8Num10z3">
    <w:name w:val="WW8Num10z3"/>
    <w:rsid w:val="00980355"/>
    <w:rPr>
      <w:rFonts w:ascii="Symbol" w:hAnsi="Symbol"/>
    </w:rPr>
  </w:style>
  <w:style w:type="character" w:customStyle="1" w:styleId="WW8Num11z0">
    <w:name w:val="WW8Num11z0"/>
    <w:rsid w:val="00980355"/>
    <w:rPr>
      <w:rFonts w:ascii="Symbol" w:hAnsi="Symbol"/>
    </w:rPr>
  </w:style>
  <w:style w:type="character" w:customStyle="1" w:styleId="WW8Num11z1">
    <w:name w:val="WW8Num11z1"/>
    <w:rsid w:val="00980355"/>
    <w:rPr>
      <w:rFonts w:ascii="Courier New" w:hAnsi="Courier New"/>
    </w:rPr>
  </w:style>
  <w:style w:type="character" w:customStyle="1" w:styleId="WW8Num11z2">
    <w:name w:val="WW8Num11z2"/>
    <w:rsid w:val="00980355"/>
    <w:rPr>
      <w:rFonts w:ascii="Wingdings" w:hAnsi="Wingdings"/>
    </w:rPr>
  </w:style>
  <w:style w:type="character" w:customStyle="1" w:styleId="WW8Num11z3">
    <w:name w:val="WW8Num11z3"/>
    <w:rsid w:val="00980355"/>
    <w:rPr>
      <w:rFonts w:ascii="Symbol" w:hAnsi="Symbol"/>
    </w:rPr>
  </w:style>
  <w:style w:type="character" w:customStyle="1" w:styleId="WW8Num12z0">
    <w:name w:val="WW8Num12z0"/>
    <w:rsid w:val="00980355"/>
    <w:rPr>
      <w:rFonts w:ascii="Wingdings" w:hAnsi="Wingdings"/>
    </w:rPr>
  </w:style>
  <w:style w:type="character" w:customStyle="1" w:styleId="WW8Num12z1">
    <w:name w:val="WW8Num12z1"/>
    <w:rsid w:val="00980355"/>
    <w:rPr>
      <w:rFonts w:ascii="Courier New" w:hAnsi="Courier New"/>
    </w:rPr>
  </w:style>
  <w:style w:type="character" w:customStyle="1" w:styleId="WW8Num12z2">
    <w:name w:val="WW8Num12z2"/>
    <w:rsid w:val="00980355"/>
    <w:rPr>
      <w:rFonts w:ascii="Wingdings" w:hAnsi="Wingdings"/>
    </w:rPr>
  </w:style>
  <w:style w:type="character" w:customStyle="1" w:styleId="WW8Num12z3">
    <w:name w:val="WW8Num12z3"/>
    <w:rsid w:val="00980355"/>
    <w:rPr>
      <w:rFonts w:ascii="Symbol" w:hAnsi="Symbol"/>
    </w:rPr>
  </w:style>
  <w:style w:type="character" w:customStyle="1" w:styleId="WW8Num13z0">
    <w:name w:val="WW8Num13z0"/>
    <w:rsid w:val="00980355"/>
    <w:rPr>
      <w:rFonts w:ascii="Wingdings" w:hAnsi="Wingdings"/>
    </w:rPr>
  </w:style>
  <w:style w:type="character" w:customStyle="1" w:styleId="WW8Num13z1">
    <w:name w:val="WW8Num13z1"/>
    <w:rsid w:val="00980355"/>
    <w:rPr>
      <w:rFonts w:ascii="Courier New" w:hAnsi="Courier New"/>
    </w:rPr>
  </w:style>
  <w:style w:type="character" w:customStyle="1" w:styleId="WW8Num13z2">
    <w:name w:val="WW8Num13z2"/>
    <w:rsid w:val="00980355"/>
    <w:rPr>
      <w:rFonts w:ascii="Wingdings" w:hAnsi="Wingdings"/>
    </w:rPr>
  </w:style>
  <w:style w:type="character" w:customStyle="1" w:styleId="WW8Num14z0">
    <w:name w:val="WW8Num14z0"/>
    <w:rsid w:val="00980355"/>
    <w:rPr>
      <w:rFonts w:ascii="Symbol" w:hAnsi="Symbol"/>
    </w:rPr>
  </w:style>
  <w:style w:type="character" w:customStyle="1" w:styleId="WW8Num14z1">
    <w:name w:val="WW8Num14z1"/>
    <w:rsid w:val="00980355"/>
    <w:rPr>
      <w:rFonts w:ascii="Courier New" w:hAnsi="Courier New"/>
    </w:rPr>
  </w:style>
  <w:style w:type="character" w:customStyle="1" w:styleId="WW8Num14z2">
    <w:name w:val="WW8Num14z2"/>
    <w:rsid w:val="00980355"/>
    <w:rPr>
      <w:rFonts w:ascii="Wingdings" w:hAnsi="Wingdings"/>
    </w:rPr>
  </w:style>
  <w:style w:type="character" w:customStyle="1" w:styleId="WW8Num15z0">
    <w:name w:val="WW8Num15z0"/>
    <w:rsid w:val="00980355"/>
    <w:rPr>
      <w:rFonts w:ascii="Symbol" w:hAnsi="Symbol"/>
      <w:sz w:val="20"/>
    </w:rPr>
  </w:style>
  <w:style w:type="character" w:customStyle="1" w:styleId="WW8Num15z1">
    <w:name w:val="WW8Num15z1"/>
    <w:rsid w:val="00980355"/>
    <w:rPr>
      <w:rFonts w:ascii="Courier New" w:hAnsi="Courier New" w:cs="Courier New"/>
    </w:rPr>
  </w:style>
  <w:style w:type="character" w:customStyle="1" w:styleId="WW8Num15z2">
    <w:name w:val="WW8Num15z2"/>
    <w:rsid w:val="00980355"/>
    <w:rPr>
      <w:rFonts w:ascii="Wingdings" w:hAnsi="Wingdings"/>
    </w:rPr>
  </w:style>
  <w:style w:type="character" w:customStyle="1" w:styleId="WW8Num15z3">
    <w:name w:val="WW8Num15z3"/>
    <w:rsid w:val="00980355"/>
    <w:rPr>
      <w:rFonts w:ascii="Symbol" w:hAnsi="Symbol"/>
    </w:rPr>
  </w:style>
  <w:style w:type="character" w:customStyle="1" w:styleId="WW8Num16z0">
    <w:name w:val="WW8Num16z0"/>
    <w:rsid w:val="00980355"/>
    <w:rPr>
      <w:rFonts w:ascii="Symbol" w:hAnsi="Symbol"/>
    </w:rPr>
  </w:style>
  <w:style w:type="character" w:customStyle="1" w:styleId="WW8Num16z1">
    <w:name w:val="WW8Num16z1"/>
    <w:rsid w:val="00980355"/>
    <w:rPr>
      <w:rFonts w:ascii="Courier New" w:hAnsi="Courier New" w:cs="Courier New"/>
    </w:rPr>
  </w:style>
  <w:style w:type="character" w:customStyle="1" w:styleId="WW8Num16z2">
    <w:name w:val="WW8Num16z2"/>
    <w:rsid w:val="00980355"/>
    <w:rPr>
      <w:rFonts w:ascii="Wingdings" w:hAnsi="Wingdings"/>
    </w:rPr>
  </w:style>
  <w:style w:type="character" w:customStyle="1" w:styleId="WW8Num16z3">
    <w:name w:val="WW8Num16z3"/>
    <w:rsid w:val="00980355"/>
    <w:rPr>
      <w:rFonts w:ascii="Symbol" w:hAnsi="Symbol"/>
    </w:rPr>
  </w:style>
  <w:style w:type="character" w:customStyle="1" w:styleId="WW8Num17z0">
    <w:name w:val="WW8Num17z0"/>
    <w:rsid w:val="00980355"/>
    <w:rPr>
      <w:rFonts w:ascii="Symbol" w:hAnsi="Symbol"/>
    </w:rPr>
  </w:style>
  <w:style w:type="character" w:customStyle="1" w:styleId="WW8Num17z1">
    <w:name w:val="WW8Num17z1"/>
    <w:rsid w:val="00980355"/>
    <w:rPr>
      <w:rFonts w:ascii="Courier New" w:hAnsi="Courier New"/>
    </w:rPr>
  </w:style>
  <w:style w:type="character" w:customStyle="1" w:styleId="WW8Num17z2">
    <w:name w:val="WW8Num17z2"/>
    <w:rsid w:val="00980355"/>
    <w:rPr>
      <w:rFonts w:ascii="Wingdings" w:hAnsi="Wingdings"/>
    </w:rPr>
  </w:style>
  <w:style w:type="character" w:customStyle="1" w:styleId="WW8Num18z0">
    <w:name w:val="WW8Num18z0"/>
    <w:rsid w:val="00980355"/>
    <w:rPr>
      <w:rFonts w:ascii="Symbol" w:hAnsi="Symbol"/>
    </w:rPr>
  </w:style>
  <w:style w:type="character" w:customStyle="1" w:styleId="WW8Num18z1">
    <w:name w:val="WW8Num18z1"/>
    <w:rsid w:val="00980355"/>
    <w:rPr>
      <w:rFonts w:ascii="Courier New" w:hAnsi="Courier New"/>
    </w:rPr>
  </w:style>
  <w:style w:type="character" w:customStyle="1" w:styleId="WW8Num18z2">
    <w:name w:val="WW8Num18z2"/>
    <w:rsid w:val="00980355"/>
    <w:rPr>
      <w:rFonts w:ascii="Wingdings" w:hAnsi="Wingdings"/>
    </w:rPr>
  </w:style>
  <w:style w:type="character" w:customStyle="1" w:styleId="WW8Num18z3">
    <w:name w:val="WW8Num18z3"/>
    <w:rsid w:val="00980355"/>
    <w:rPr>
      <w:rFonts w:ascii="Symbol" w:hAnsi="Symbol"/>
    </w:rPr>
  </w:style>
  <w:style w:type="character" w:customStyle="1" w:styleId="WW8Num19z0">
    <w:name w:val="WW8Num19z0"/>
    <w:rsid w:val="00980355"/>
    <w:rPr>
      <w:rFonts w:ascii="Wingdings" w:hAnsi="Wingdings"/>
    </w:rPr>
  </w:style>
  <w:style w:type="character" w:customStyle="1" w:styleId="WW8Num19z1">
    <w:name w:val="WW8Num19z1"/>
    <w:rsid w:val="00980355"/>
    <w:rPr>
      <w:rFonts w:ascii="Courier New" w:hAnsi="Courier New" w:cs="Courier New"/>
    </w:rPr>
  </w:style>
  <w:style w:type="character" w:customStyle="1" w:styleId="WW8Num19z2">
    <w:name w:val="WW8Num19z2"/>
    <w:rsid w:val="00980355"/>
    <w:rPr>
      <w:rFonts w:ascii="Wingdings" w:hAnsi="Wingdings"/>
    </w:rPr>
  </w:style>
  <w:style w:type="character" w:customStyle="1" w:styleId="WW8Num20z0">
    <w:name w:val="WW8Num20z0"/>
    <w:rsid w:val="00980355"/>
    <w:rPr>
      <w:rFonts w:ascii="Symbol" w:hAnsi="Symbol"/>
    </w:rPr>
  </w:style>
  <w:style w:type="character" w:customStyle="1" w:styleId="WW8Num20z1">
    <w:name w:val="WW8Num20z1"/>
    <w:rsid w:val="00980355"/>
    <w:rPr>
      <w:rFonts w:ascii="Courier New" w:hAnsi="Courier New" w:cs="Courier New"/>
    </w:rPr>
  </w:style>
  <w:style w:type="character" w:customStyle="1" w:styleId="WW8Num20z2">
    <w:name w:val="WW8Num20z2"/>
    <w:rsid w:val="00980355"/>
    <w:rPr>
      <w:rFonts w:ascii="Wingdings" w:hAnsi="Wingdings"/>
    </w:rPr>
  </w:style>
  <w:style w:type="character" w:customStyle="1" w:styleId="WW8Num21z0">
    <w:name w:val="WW8Num21z0"/>
    <w:rsid w:val="00980355"/>
    <w:rPr>
      <w:rFonts w:ascii="Symbol" w:hAnsi="Symbol"/>
    </w:rPr>
  </w:style>
  <w:style w:type="character" w:customStyle="1" w:styleId="WW8Num21z1">
    <w:name w:val="WW8Num21z1"/>
    <w:rsid w:val="00980355"/>
    <w:rPr>
      <w:rFonts w:ascii="Courier New" w:hAnsi="Courier New" w:cs="Courier New"/>
    </w:rPr>
  </w:style>
  <w:style w:type="character" w:customStyle="1" w:styleId="WW8Num21z2">
    <w:name w:val="WW8Num21z2"/>
    <w:rsid w:val="00980355"/>
    <w:rPr>
      <w:rFonts w:ascii="Wingdings" w:hAnsi="Wingdings"/>
    </w:rPr>
  </w:style>
  <w:style w:type="character" w:customStyle="1" w:styleId="WW8Num22z0">
    <w:name w:val="WW8Num22z0"/>
    <w:rsid w:val="00980355"/>
    <w:rPr>
      <w:rFonts w:ascii="Symbol" w:hAnsi="Symbol"/>
    </w:rPr>
  </w:style>
  <w:style w:type="character" w:customStyle="1" w:styleId="WW8Num22z1">
    <w:name w:val="WW8Num22z1"/>
    <w:rsid w:val="00980355"/>
    <w:rPr>
      <w:rFonts w:ascii="Courier New" w:hAnsi="Courier New"/>
    </w:rPr>
  </w:style>
  <w:style w:type="character" w:customStyle="1" w:styleId="WW8Num22z2">
    <w:name w:val="WW8Num22z2"/>
    <w:rsid w:val="00980355"/>
    <w:rPr>
      <w:rFonts w:ascii="Wingdings" w:hAnsi="Wingdings"/>
    </w:rPr>
  </w:style>
  <w:style w:type="character" w:customStyle="1" w:styleId="WW8Num22z3">
    <w:name w:val="WW8Num22z3"/>
    <w:rsid w:val="00980355"/>
    <w:rPr>
      <w:rFonts w:ascii="Symbol" w:hAnsi="Symbol"/>
    </w:rPr>
  </w:style>
  <w:style w:type="character" w:customStyle="1" w:styleId="WW8Num23z0">
    <w:name w:val="WW8Num23z0"/>
    <w:rsid w:val="00980355"/>
    <w:rPr>
      <w:rFonts w:ascii="Symbol" w:hAnsi="Symbol"/>
    </w:rPr>
  </w:style>
  <w:style w:type="character" w:customStyle="1" w:styleId="WW8Num23z1">
    <w:name w:val="WW8Num23z1"/>
    <w:rsid w:val="00980355"/>
    <w:rPr>
      <w:rFonts w:ascii="Courier New" w:hAnsi="Courier New"/>
    </w:rPr>
  </w:style>
  <w:style w:type="character" w:customStyle="1" w:styleId="WW8Num23z2">
    <w:name w:val="WW8Num23z2"/>
    <w:rsid w:val="00980355"/>
    <w:rPr>
      <w:rFonts w:ascii="Wingdings" w:hAnsi="Wingdings"/>
    </w:rPr>
  </w:style>
  <w:style w:type="character" w:customStyle="1" w:styleId="WW8Num24z0">
    <w:name w:val="WW8Num24z0"/>
    <w:rsid w:val="00980355"/>
    <w:rPr>
      <w:rFonts w:ascii="Wingdings" w:hAnsi="Wingdings"/>
    </w:rPr>
  </w:style>
  <w:style w:type="character" w:customStyle="1" w:styleId="WW8Num24z1">
    <w:name w:val="WW8Num24z1"/>
    <w:rsid w:val="00980355"/>
    <w:rPr>
      <w:rFonts w:ascii="Courier New" w:hAnsi="Courier New" w:cs="Courier New"/>
    </w:rPr>
  </w:style>
  <w:style w:type="character" w:customStyle="1" w:styleId="WW8Num24z2">
    <w:name w:val="WW8Num24z2"/>
    <w:rsid w:val="00980355"/>
    <w:rPr>
      <w:rFonts w:ascii="Wingdings" w:hAnsi="Wingdings"/>
    </w:rPr>
  </w:style>
  <w:style w:type="character" w:customStyle="1" w:styleId="WW8Num25z0">
    <w:name w:val="WW8Num25z0"/>
    <w:rsid w:val="00980355"/>
    <w:rPr>
      <w:rFonts w:ascii="Symbol" w:hAnsi="Symbol"/>
    </w:rPr>
  </w:style>
  <w:style w:type="character" w:customStyle="1" w:styleId="WW8Num25z1">
    <w:name w:val="WW8Num25z1"/>
    <w:rsid w:val="00980355"/>
    <w:rPr>
      <w:rFonts w:ascii="Courier New" w:hAnsi="Courier New"/>
    </w:rPr>
  </w:style>
  <w:style w:type="character" w:customStyle="1" w:styleId="WW8Num25z2">
    <w:name w:val="WW8Num25z2"/>
    <w:rsid w:val="00980355"/>
    <w:rPr>
      <w:rFonts w:ascii="Wingdings" w:hAnsi="Wingdings"/>
    </w:rPr>
  </w:style>
  <w:style w:type="character" w:customStyle="1" w:styleId="WW8Num25z3">
    <w:name w:val="WW8Num25z3"/>
    <w:rsid w:val="00980355"/>
    <w:rPr>
      <w:rFonts w:ascii="Symbol" w:hAnsi="Symbol"/>
    </w:rPr>
  </w:style>
  <w:style w:type="character" w:customStyle="1" w:styleId="WW8Num26z0">
    <w:name w:val="WW8Num26z0"/>
    <w:rsid w:val="00980355"/>
    <w:rPr>
      <w:rFonts w:ascii="Symbol" w:hAnsi="Symbol"/>
    </w:rPr>
  </w:style>
  <w:style w:type="character" w:customStyle="1" w:styleId="WW8Num26z1">
    <w:name w:val="WW8Num26z1"/>
    <w:rsid w:val="00980355"/>
    <w:rPr>
      <w:rFonts w:ascii="Courier New" w:hAnsi="Courier New"/>
    </w:rPr>
  </w:style>
  <w:style w:type="character" w:customStyle="1" w:styleId="WW8Num26z2">
    <w:name w:val="WW8Num26z2"/>
    <w:rsid w:val="00980355"/>
    <w:rPr>
      <w:rFonts w:ascii="Wingdings" w:hAnsi="Wingdings"/>
    </w:rPr>
  </w:style>
  <w:style w:type="character" w:customStyle="1" w:styleId="WW8Num27z0">
    <w:name w:val="WW8Num27z0"/>
    <w:rsid w:val="00980355"/>
    <w:rPr>
      <w:rFonts w:ascii="Symbol" w:hAnsi="Symbol"/>
    </w:rPr>
  </w:style>
  <w:style w:type="character" w:customStyle="1" w:styleId="WW8Num27z1">
    <w:name w:val="WW8Num27z1"/>
    <w:rsid w:val="00980355"/>
    <w:rPr>
      <w:rFonts w:ascii="Courier New" w:hAnsi="Courier New" w:cs="Courier New"/>
    </w:rPr>
  </w:style>
  <w:style w:type="character" w:customStyle="1" w:styleId="WW8Num27z2">
    <w:name w:val="WW8Num27z2"/>
    <w:rsid w:val="00980355"/>
    <w:rPr>
      <w:rFonts w:ascii="Wingdings" w:hAnsi="Wingdings"/>
    </w:rPr>
  </w:style>
  <w:style w:type="character" w:customStyle="1" w:styleId="WW8Num28z0">
    <w:name w:val="WW8Num28z0"/>
    <w:rsid w:val="00980355"/>
    <w:rPr>
      <w:rFonts w:ascii="Symbol" w:hAnsi="Symbol"/>
      <w:sz w:val="16"/>
      <w:szCs w:val="16"/>
    </w:rPr>
  </w:style>
  <w:style w:type="character" w:customStyle="1" w:styleId="WW8Num28z1">
    <w:name w:val="WW8Num28z1"/>
    <w:rsid w:val="00980355"/>
    <w:rPr>
      <w:rFonts w:ascii="Courier New" w:hAnsi="Courier New" w:cs="Courier New"/>
    </w:rPr>
  </w:style>
  <w:style w:type="character" w:customStyle="1" w:styleId="WW8Num28z2">
    <w:name w:val="WW8Num28z2"/>
    <w:rsid w:val="00980355"/>
    <w:rPr>
      <w:rFonts w:ascii="Wingdings" w:hAnsi="Wingdings"/>
    </w:rPr>
  </w:style>
  <w:style w:type="character" w:customStyle="1" w:styleId="WW8Num28z3">
    <w:name w:val="WW8Num28z3"/>
    <w:rsid w:val="00980355"/>
    <w:rPr>
      <w:rFonts w:ascii="Symbol" w:hAnsi="Symbol"/>
    </w:rPr>
  </w:style>
  <w:style w:type="character" w:customStyle="1" w:styleId="WW8Num29z0">
    <w:name w:val="WW8Num29z0"/>
    <w:rsid w:val="00980355"/>
    <w:rPr>
      <w:rFonts w:ascii="Symbol" w:hAnsi="Symbol"/>
      <w:sz w:val="16"/>
      <w:szCs w:val="16"/>
    </w:rPr>
  </w:style>
  <w:style w:type="character" w:customStyle="1" w:styleId="WW8Num29z1">
    <w:name w:val="WW8Num29z1"/>
    <w:rsid w:val="00980355"/>
    <w:rPr>
      <w:rFonts w:ascii="Courier New" w:hAnsi="Courier New" w:cs="Courier New"/>
    </w:rPr>
  </w:style>
  <w:style w:type="character" w:customStyle="1" w:styleId="WW8Num29z2">
    <w:name w:val="WW8Num29z2"/>
    <w:rsid w:val="00980355"/>
    <w:rPr>
      <w:rFonts w:ascii="Wingdings" w:hAnsi="Wingdings"/>
    </w:rPr>
  </w:style>
  <w:style w:type="character" w:customStyle="1" w:styleId="WW8Num29z3">
    <w:name w:val="WW8Num29z3"/>
    <w:rsid w:val="00980355"/>
    <w:rPr>
      <w:rFonts w:ascii="Symbol" w:hAnsi="Symbol"/>
    </w:rPr>
  </w:style>
  <w:style w:type="character" w:customStyle="1" w:styleId="WW8Num30z0">
    <w:name w:val="WW8Num30z0"/>
    <w:rsid w:val="00980355"/>
    <w:rPr>
      <w:rFonts w:ascii="Symbol" w:hAnsi="Symbol"/>
      <w:sz w:val="20"/>
    </w:rPr>
  </w:style>
  <w:style w:type="character" w:customStyle="1" w:styleId="WW8Num30z1">
    <w:name w:val="WW8Num30z1"/>
    <w:rsid w:val="00980355"/>
    <w:rPr>
      <w:rFonts w:ascii="Courier New" w:hAnsi="Courier New"/>
    </w:rPr>
  </w:style>
  <w:style w:type="character" w:customStyle="1" w:styleId="WW8Num30z2">
    <w:name w:val="WW8Num30z2"/>
    <w:rsid w:val="00980355"/>
    <w:rPr>
      <w:rFonts w:ascii="Wingdings" w:hAnsi="Wingdings"/>
    </w:rPr>
  </w:style>
  <w:style w:type="character" w:customStyle="1" w:styleId="WW8Num30z3">
    <w:name w:val="WW8Num30z3"/>
    <w:rsid w:val="00980355"/>
    <w:rPr>
      <w:rFonts w:ascii="Symbol" w:hAnsi="Symbol"/>
    </w:rPr>
  </w:style>
  <w:style w:type="character" w:customStyle="1" w:styleId="WW8Num31z0">
    <w:name w:val="WW8Num31z0"/>
    <w:rsid w:val="00980355"/>
    <w:rPr>
      <w:rFonts w:ascii="Symbol" w:hAnsi="Symbol"/>
      <w:sz w:val="16"/>
      <w:szCs w:val="16"/>
    </w:rPr>
  </w:style>
  <w:style w:type="character" w:customStyle="1" w:styleId="WW8Num31z1">
    <w:name w:val="WW8Num31z1"/>
    <w:rsid w:val="00980355"/>
    <w:rPr>
      <w:rFonts w:ascii="Courier New" w:hAnsi="Courier New" w:cs="Courier New"/>
    </w:rPr>
  </w:style>
  <w:style w:type="character" w:customStyle="1" w:styleId="WW8Num31z2">
    <w:name w:val="WW8Num31z2"/>
    <w:rsid w:val="00980355"/>
    <w:rPr>
      <w:rFonts w:ascii="Wingdings" w:hAnsi="Wingdings"/>
    </w:rPr>
  </w:style>
  <w:style w:type="character" w:customStyle="1" w:styleId="WW8Num31z3">
    <w:name w:val="WW8Num31z3"/>
    <w:rsid w:val="00980355"/>
    <w:rPr>
      <w:rFonts w:ascii="Symbol" w:hAnsi="Symbol"/>
    </w:rPr>
  </w:style>
  <w:style w:type="character" w:customStyle="1" w:styleId="WW8Num32z0">
    <w:name w:val="WW8Num32z0"/>
    <w:rsid w:val="00980355"/>
    <w:rPr>
      <w:rFonts w:ascii="Symbol" w:hAnsi="Symbol"/>
      <w:sz w:val="16"/>
      <w:szCs w:val="16"/>
    </w:rPr>
  </w:style>
  <w:style w:type="character" w:customStyle="1" w:styleId="WW8Num32z1">
    <w:name w:val="WW8Num32z1"/>
    <w:rsid w:val="00980355"/>
    <w:rPr>
      <w:rFonts w:ascii="Courier New" w:hAnsi="Courier New" w:cs="Courier New"/>
    </w:rPr>
  </w:style>
  <w:style w:type="character" w:customStyle="1" w:styleId="WW8Num32z2">
    <w:name w:val="WW8Num32z2"/>
    <w:rsid w:val="00980355"/>
    <w:rPr>
      <w:rFonts w:ascii="Wingdings" w:hAnsi="Wingdings"/>
    </w:rPr>
  </w:style>
  <w:style w:type="character" w:customStyle="1" w:styleId="WW8Num32z3">
    <w:name w:val="WW8Num32z3"/>
    <w:rsid w:val="00980355"/>
    <w:rPr>
      <w:rFonts w:ascii="Symbol" w:hAnsi="Symbol"/>
    </w:rPr>
  </w:style>
  <w:style w:type="character" w:customStyle="1" w:styleId="WW8Num33z0">
    <w:name w:val="WW8Num33z0"/>
    <w:rsid w:val="00980355"/>
    <w:rPr>
      <w:rFonts w:ascii="Symbol" w:hAnsi="Symbol"/>
    </w:rPr>
  </w:style>
  <w:style w:type="character" w:customStyle="1" w:styleId="WW8Num33z1">
    <w:name w:val="WW8Num33z1"/>
    <w:rsid w:val="00980355"/>
    <w:rPr>
      <w:rFonts w:ascii="Courier New" w:hAnsi="Courier New" w:cs="Courier New"/>
    </w:rPr>
  </w:style>
  <w:style w:type="character" w:customStyle="1" w:styleId="WW8Num33z2">
    <w:name w:val="WW8Num33z2"/>
    <w:rsid w:val="00980355"/>
    <w:rPr>
      <w:rFonts w:ascii="Wingdings" w:hAnsi="Wingdings"/>
    </w:rPr>
  </w:style>
  <w:style w:type="character" w:customStyle="1" w:styleId="WW8Num34z0">
    <w:name w:val="WW8Num34z0"/>
    <w:rsid w:val="00980355"/>
    <w:rPr>
      <w:rFonts w:ascii="Symbol" w:hAnsi="Symbol"/>
    </w:rPr>
  </w:style>
  <w:style w:type="character" w:customStyle="1" w:styleId="WW8Num34z1">
    <w:name w:val="WW8Num34z1"/>
    <w:rsid w:val="00980355"/>
    <w:rPr>
      <w:rFonts w:ascii="Courier New" w:hAnsi="Courier New" w:cs="Courier New"/>
    </w:rPr>
  </w:style>
  <w:style w:type="character" w:customStyle="1" w:styleId="WW8Num34z2">
    <w:name w:val="WW8Num34z2"/>
    <w:rsid w:val="00980355"/>
    <w:rPr>
      <w:rFonts w:ascii="Wingdings" w:hAnsi="Wingdings"/>
    </w:rPr>
  </w:style>
  <w:style w:type="character" w:customStyle="1" w:styleId="WW8Num35z0">
    <w:name w:val="WW8Num35z0"/>
    <w:rsid w:val="00980355"/>
    <w:rPr>
      <w:rFonts w:ascii="Symbol" w:hAnsi="Symbol"/>
    </w:rPr>
  </w:style>
  <w:style w:type="character" w:customStyle="1" w:styleId="WW8Num35z1">
    <w:name w:val="WW8Num35z1"/>
    <w:rsid w:val="00980355"/>
    <w:rPr>
      <w:rFonts w:ascii="Courier New" w:hAnsi="Courier New" w:cs="Courier New"/>
    </w:rPr>
  </w:style>
  <w:style w:type="character" w:customStyle="1" w:styleId="WW8Num35z2">
    <w:name w:val="WW8Num35z2"/>
    <w:rsid w:val="00980355"/>
    <w:rPr>
      <w:rFonts w:ascii="Wingdings" w:hAnsi="Wingdings"/>
    </w:rPr>
  </w:style>
  <w:style w:type="character" w:customStyle="1" w:styleId="Bullets">
    <w:name w:val="Bullets"/>
    <w:rsid w:val="00980355"/>
    <w:rPr>
      <w:rFonts w:ascii="StarSymbol" w:eastAsia="StarSymbol" w:hAnsi="StarSymbol" w:cs="StarSymbol"/>
      <w:sz w:val="18"/>
      <w:szCs w:val="18"/>
    </w:rPr>
  </w:style>
  <w:style w:type="character" w:customStyle="1" w:styleId="WW-DefaultParagraphFont">
    <w:name w:val="WW-Default Paragraph Font"/>
    <w:rsid w:val="00980355"/>
  </w:style>
  <w:style w:type="character" w:styleId="Hyperlink">
    <w:name w:val="Hyperlink"/>
    <w:rsid w:val="00980355"/>
    <w:rPr>
      <w:color w:val="0000FF"/>
      <w:u w:val="single"/>
    </w:rPr>
  </w:style>
  <w:style w:type="character" w:styleId="FollowedHyperlink">
    <w:name w:val="FollowedHyperlink"/>
    <w:rsid w:val="00980355"/>
    <w:rPr>
      <w:color w:val="800080"/>
      <w:u w:val="single"/>
    </w:rPr>
  </w:style>
  <w:style w:type="character" w:customStyle="1" w:styleId="WW8Num1z1">
    <w:name w:val="WW8Num1z1"/>
    <w:rsid w:val="00980355"/>
    <w:rPr>
      <w:rFonts w:ascii="Courier New" w:hAnsi="Courier New"/>
    </w:rPr>
  </w:style>
  <w:style w:type="character" w:customStyle="1" w:styleId="WW8Num1z2">
    <w:name w:val="WW8Num1z2"/>
    <w:rsid w:val="00980355"/>
    <w:rPr>
      <w:rFonts w:ascii="Wingdings" w:hAnsi="Wingdings"/>
    </w:rPr>
  </w:style>
  <w:style w:type="character" w:customStyle="1" w:styleId="WW8Num3z1">
    <w:name w:val="WW8Num3z1"/>
    <w:rsid w:val="00980355"/>
    <w:rPr>
      <w:rFonts w:ascii="Courier New" w:hAnsi="Courier New"/>
    </w:rPr>
  </w:style>
  <w:style w:type="character" w:customStyle="1" w:styleId="WW8Num3z2">
    <w:name w:val="WW8Num3z2"/>
    <w:rsid w:val="00980355"/>
    <w:rPr>
      <w:rFonts w:ascii="Wingdings" w:hAnsi="Wingdings"/>
    </w:rPr>
  </w:style>
  <w:style w:type="character" w:customStyle="1" w:styleId="WW8Num4z1">
    <w:name w:val="WW8Num4z1"/>
    <w:rsid w:val="00980355"/>
    <w:rPr>
      <w:rFonts w:ascii="Courier New" w:hAnsi="Courier New"/>
      <w:sz w:val="20"/>
    </w:rPr>
  </w:style>
  <w:style w:type="character" w:customStyle="1" w:styleId="WW8Num4z2">
    <w:name w:val="WW8Num4z2"/>
    <w:rsid w:val="00980355"/>
    <w:rPr>
      <w:rFonts w:ascii="Wingdings" w:hAnsi="Wingdings"/>
      <w:sz w:val="20"/>
    </w:rPr>
  </w:style>
  <w:style w:type="character" w:customStyle="1" w:styleId="WW8Num7z1">
    <w:name w:val="WW8Num7z1"/>
    <w:rsid w:val="00980355"/>
    <w:rPr>
      <w:rFonts w:ascii="Courier New" w:hAnsi="Courier New"/>
    </w:rPr>
  </w:style>
  <w:style w:type="character" w:customStyle="1" w:styleId="WW8Num7z2">
    <w:name w:val="WW8Num7z2"/>
    <w:rsid w:val="00980355"/>
    <w:rPr>
      <w:rFonts w:ascii="Wingdings" w:hAnsi="Wingdings"/>
    </w:rPr>
  </w:style>
  <w:style w:type="character" w:customStyle="1" w:styleId="WW8Num13z3">
    <w:name w:val="WW8Num13z3"/>
    <w:rsid w:val="00980355"/>
    <w:rPr>
      <w:rFonts w:ascii="Symbol" w:hAnsi="Symbol"/>
    </w:rPr>
  </w:style>
  <w:style w:type="paragraph" w:customStyle="1" w:styleId="Heading">
    <w:name w:val="Heading"/>
    <w:basedOn w:val="Normal"/>
    <w:next w:val="BodyText"/>
    <w:rsid w:val="00980355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rsid w:val="00980355"/>
    <w:pPr>
      <w:jc w:val="both"/>
    </w:pPr>
    <w:rPr>
      <w:color w:val="000000"/>
      <w:szCs w:val="20"/>
    </w:rPr>
  </w:style>
  <w:style w:type="paragraph" w:styleId="List">
    <w:name w:val="List"/>
    <w:basedOn w:val="BodyText"/>
    <w:rsid w:val="00980355"/>
    <w:rPr>
      <w:rFonts w:cs="Tahoma"/>
    </w:rPr>
  </w:style>
  <w:style w:type="paragraph" w:styleId="Caption">
    <w:name w:val="caption"/>
    <w:basedOn w:val="Normal"/>
    <w:next w:val="Normal"/>
    <w:qFormat/>
    <w:rsid w:val="00980355"/>
    <w:rPr>
      <w:b/>
      <w:bCs/>
      <w:sz w:val="22"/>
    </w:rPr>
  </w:style>
  <w:style w:type="paragraph" w:customStyle="1" w:styleId="Index">
    <w:name w:val="Index"/>
    <w:basedOn w:val="Normal"/>
    <w:rsid w:val="00980355"/>
    <w:pPr>
      <w:suppressLineNumbers/>
    </w:pPr>
    <w:rPr>
      <w:rFonts w:cs="Tahoma"/>
    </w:rPr>
  </w:style>
  <w:style w:type="paragraph" w:styleId="BodyTextIndent">
    <w:name w:val="Body Text Indent"/>
    <w:basedOn w:val="Normal"/>
    <w:rsid w:val="00980355"/>
    <w:pPr>
      <w:ind w:left="1440"/>
      <w:jc w:val="both"/>
    </w:pPr>
    <w:rPr>
      <w:rFonts w:ascii="TimesNewRoman" w:hAnsi="TimesNewRoman"/>
      <w:color w:val="000000"/>
      <w:sz w:val="20"/>
      <w:szCs w:val="20"/>
    </w:rPr>
  </w:style>
  <w:style w:type="paragraph" w:styleId="Header">
    <w:name w:val="header"/>
    <w:aliases w:val="*Header,Matt's proposal header,1 (not to be included in TOC),Cover Page,Even"/>
    <w:basedOn w:val="Normal"/>
    <w:link w:val="HeaderChar"/>
    <w:rsid w:val="00980355"/>
    <w:pPr>
      <w:tabs>
        <w:tab w:val="center" w:pos="4320"/>
        <w:tab w:val="right" w:pos="8640"/>
      </w:tabs>
    </w:pPr>
    <w:rPr>
      <w:color w:val="000000"/>
      <w:lang w:val="x-none"/>
    </w:rPr>
  </w:style>
  <w:style w:type="paragraph" w:styleId="Footer">
    <w:name w:val="footer"/>
    <w:basedOn w:val="Normal"/>
    <w:rsid w:val="00980355"/>
    <w:pPr>
      <w:tabs>
        <w:tab w:val="center" w:pos="4320"/>
        <w:tab w:val="right" w:pos="8640"/>
      </w:tabs>
    </w:pPr>
    <w:rPr>
      <w:color w:val="000000"/>
    </w:rPr>
  </w:style>
  <w:style w:type="paragraph" w:customStyle="1" w:styleId="Framecontents">
    <w:name w:val="Frame contents"/>
    <w:basedOn w:val="BodyText"/>
    <w:rsid w:val="00980355"/>
  </w:style>
  <w:style w:type="paragraph" w:styleId="Title">
    <w:name w:val="Title"/>
    <w:basedOn w:val="Normal"/>
    <w:next w:val="Subtitle"/>
    <w:qFormat/>
    <w:rsid w:val="00980355"/>
    <w:pPr>
      <w:jc w:val="center"/>
    </w:pPr>
    <w:rPr>
      <w:b/>
      <w:szCs w:val="20"/>
    </w:rPr>
  </w:style>
  <w:style w:type="paragraph" w:styleId="Subtitle">
    <w:name w:val="Subtitle"/>
    <w:basedOn w:val="Heading"/>
    <w:next w:val="BodyText"/>
    <w:link w:val="SubtitleChar"/>
    <w:qFormat/>
    <w:rsid w:val="00980355"/>
    <w:pPr>
      <w:jc w:val="center"/>
    </w:pPr>
    <w:rPr>
      <w:rFonts w:cs="Times New Roman"/>
      <w:i/>
      <w:iCs/>
      <w:lang w:val="x-none"/>
    </w:rPr>
  </w:style>
  <w:style w:type="paragraph" w:customStyle="1" w:styleId="Achievement">
    <w:name w:val="Achievement"/>
    <w:basedOn w:val="BodyText"/>
    <w:rsid w:val="00980355"/>
    <w:pPr>
      <w:spacing w:after="60" w:line="220" w:lineRule="atLeast"/>
      <w:ind w:right="-108"/>
      <w:jc w:val="left"/>
    </w:pPr>
    <w:rPr>
      <w:rFonts w:ascii="Arial" w:hAnsi="Arial"/>
      <w:b/>
      <w:i/>
    </w:rPr>
  </w:style>
  <w:style w:type="paragraph" w:customStyle="1" w:styleId="bulletstyle1">
    <w:name w:val="bulletstyle1"/>
    <w:basedOn w:val="Normal"/>
    <w:rsid w:val="00980355"/>
    <w:pPr>
      <w:ind w:left="-1080"/>
    </w:pPr>
    <w:rPr>
      <w:sz w:val="22"/>
      <w:szCs w:val="20"/>
    </w:rPr>
  </w:style>
  <w:style w:type="paragraph" w:customStyle="1" w:styleId="Objective">
    <w:name w:val="Objective"/>
    <w:basedOn w:val="Normal"/>
    <w:next w:val="BodyText"/>
    <w:rsid w:val="00980355"/>
    <w:pPr>
      <w:spacing w:before="220" w:after="220" w:line="220" w:lineRule="atLeast"/>
    </w:pPr>
    <w:rPr>
      <w:sz w:val="20"/>
      <w:szCs w:val="20"/>
    </w:rPr>
  </w:style>
  <w:style w:type="paragraph" w:customStyle="1" w:styleId="SectionTitle">
    <w:name w:val="Section Title"/>
    <w:basedOn w:val="Normal"/>
    <w:next w:val="Normal"/>
    <w:rsid w:val="00980355"/>
    <w:pPr>
      <w:pBdr>
        <w:top w:val="single" w:sz="4" w:space="2" w:color="FFFFFF"/>
        <w:left w:val="single" w:sz="4" w:space="2" w:color="FFFFFF"/>
        <w:bottom w:val="single" w:sz="4" w:space="2" w:color="FFFFFF"/>
        <w:right w:val="single" w:sz="4" w:space="2" w:color="FFFFFF"/>
      </w:pBdr>
      <w:shd w:val="clear" w:color="auto" w:fill="E5E5E5"/>
      <w:spacing w:before="120" w:line="280" w:lineRule="atLeast"/>
    </w:pPr>
    <w:rPr>
      <w:rFonts w:ascii="Arial" w:hAnsi="Arial"/>
      <w:b/>
      <w:spacing w:val="-10"/>
      <w:sz w:val="20"/>
      <w:szCs w:val="20"/>
    </w:rPr>
  </w:style>
  <w:style w:type="paragraph" w:styleId="BodyText2">
    <w:name w:val="Body Text 2"/>
    <w:basedOn w:val="Normal"/>
    <w:rsid w:val="00980355"/>
    <w:rPr>
      <w:b/>
      <w:szCs w:val="20"/>
    </w:rPr>
  </w:style>
  <w:style w:type="paragraph" w:styleId="DocumentMap">
    <w:name w:val="Document Map"/>
    <w:basedOn w:val="Normal"/>
    <w:rsid w:val="00980355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NormalWeb">
    <w:name w:val="Normal (Web)"/>
    <w:basedOn w:val="Normal"/>
    <w:uiPriority w:val="99"/>
    <w:rsid w:val="00980355"/>
    <w:pPr>
      <w:spacing w:before="280" w:after="280"/>
    </w:pPr>
    <w:rPr>
      <w:rFonts w:ascii="Verdana" w:hAnsi="Verdana"/>
    </w:rPr>
  </w:style>
  <w:style w:type="paragraph" w:customStyle="1" w:styleId="Default">
    <w:name w:val="Default"/>
    <w:rsid w:val="00D070AB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customStyle="1" w:styleId="HeaderChar">
    <w:name w:val="Header Char"/>
    <w:aliases w:val="*Header Char,Matt's proposal header Char,1 (not to be included in TOC) Char,Cover Page Char,Even Char"/>
    <w:link w:val="Header"/>
    <w:rsid w:val="00207C4E"/>
    <w:rPr>
      <w:color w:val="000000"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rsid w:val="00207C4E"/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rsid w:val="00207C4E"/>
    <w:rPr>
      <w:rFonts w:ascii="Tahoma" w:hAnsi="Tahoma" w:cs="Tahoma"/>
      <w:sz w:val="16"/>
      <w:szCs w:val="16"/>
      <w:lang w:eastAsia="ar-SA"/>
    </w:rPr>
  </w:style>
  <w:style w:type="paragraph" w:styleId="ListParagraph">
    <w:name w:val="List Paragraph"/>
    <w:basedOn w:val="Normal"/>
    <w:uiPriority w:val="34"/>
    <w:qFormat/>
    <w:rsid w:val="00B715B3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Emphasis">
    <w:name w:val="Emphasis"/>
    <w:qFormat/>
    <w:rsid w:val="00A57E98"/>
    <w:rPr>
      <w:i/>
      <w:iCs/>
    </w:rPr>
  </w:style>
  <w:style w:type="character" w:customStyle="1" w:styleId="SubtitleChar">
    <w:name w:val="Subtitle Char"/>
    <w:link w:val="Subtitle"/>
    <w:rsid w:val="006E0E48"/>
    <w:rPr>
      <w:rFonts w:ascii="Arial" w:eastAsia="MS Mincho" w:hAnsi="Arial" w:cs="Tahoma"/>
      <w:i/>
      <w:iCs/>
      <w:sz w:val="28"/>
      <w:szCs w:val="28"/>
      <w:lang w:eastAsia="ar-SA"/>
    </w:rPr>
  </w:style>
  <w:style w:type="paragraph" w:styleId="BodyTextIndent3">
    <w:name w:val="Body Text Indent 3"/>
    <w:basedOn w:val="Normal"/>
    <w:link w:val="BodyTextIndent3Char"/>
    <w:rsid w:val="00F90720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F90720"/>
    <w:rPr>
      <w:sz w:val="16"/>
      <w:szCs w:val="16"/>
      <w:lang w:eastAsia="ar-SA"/>
    </w:rPr>
  </w:style>
  <w:style w:type="character" w:customStyle="1" w:styleId="black101">
    <w:name w:val="black101"/>
    <w:rsid w:val="00F90720"/>
    <w:rPr>
      <w:rFonts w:ascii="Arial" w:hAnsi="Arial" w:cs="Arial" w:hint="default"/>
      <w:color w:val="000000"/>
      <w:sz w:val="18"/>
      <w:szCs w:val="18"/>
    </w:rPr>
  </w:style>
  <w:style w:type="paragraph" w:customStyle="1" w:styleId="Normal11pt">
    <w:name w:val="Normal + 11 pt"/>
    <w:basedOn w:val="Normal"/>
    <w:rsid w:val="00F90720"/>
    <w:pPr>
      <w:suppressAutoHyphens w:val="0"/>
      <w:spacing w:before="60" w:after="60"/>
      <w:jc w:val="both"/>
    </w:pPr>
    <w:rPr>
      <w:color w:val="000000"/>
      <w:sz w:val="22"/>
      <w:szCs w:val="16"/>
      <w:lang w:eastAsia="en-US"/>
    </w:rPr>
  </w:style>
  <w:style w:type="paragraph" w:styleId="ListBullet">
    <w:name w:val="List Bullet"/>
    <w:basedOn w:val="List"/>
    <w:autoRedefine/>
    <w:rsid w:val="005E4BAA"/>
    <w:pPr>
      <w:numPr>
        <w:numId w:val="12"/>
      </w:numPr>
      <w:suppressAutoHyphens w:val="0"/>
      <w:autoSpaceDE w:val="0"/>
      <w:autoSpaceDN w:val="0"/>
      <w:jc w:val="left"/>
    </w:pPr>
    <w:rPr>
      <w:rFonts w:asciiTheme="minorHAnsi" w:hAnsiTheme="minorHAnsi" w:cs="Arial"/>
      <w:spacing w:val="-5"/>
      <w:sz w:val="22"/>
      <w:szCs w:val="22"/>
      <w:lang w:eastAsia="en-US"/>
    </w:rPr>
  </w:style>
  <w:style w:type="paragraph" w:customStyle="1" w:styleId="StyleStyleTimesNewRoman11ptGray-75JustifiedBoxSingles">
    <w:name w:val="Style Style Times New Roman 11 pt Gray-75% Justified Box: (Single s..."/>
    <w:basedOn w:val="Normal"/>
    <w:rsid w:val="002177C6"/>
    <w:pPr>
      <w:pBdr>
        <w:top w:val="single" w:sz="4" w:space="1" w:color="DDD9C3"/>
        <w:left w:val="single" w:sz="4" w:space="4" w:color="DDD9C3"/>
        <w:bottom w:val="single" w:sz="4" w:space="1" w:color="DDD9C3"/>
        <w:right w:val="single" w:sz="4" w:space="4" w:color="DDD9C3"/>
      </w:pBdr>
      <w:shd w:val="clear" w:color="auto" w:fill="F2F2F2"/>
      <w:suppressAutoHyphens w:val="0"/>
      <w:spacing w:after="120"/>
      <w:jc w:val="both"/>
    </w:pPr>
    <w:rPr>
      <w:color w:val="404040"/>
      <w:szCs w:val="20"/>
      <w:lang w:eastAsia="en-US"/>
    </w:rPr>
  </w:style>
  <w:style w:type="paragraph" w:customStyle="1" w:styleId="Normal1">
    <w:name w:val="Normal1"/>
    <w:basedOn w:val="Normal"/>
    <w:rsid w:val="005E4BAA"/>
    <w:pPr>
      <w:suppressAutoHyphens w:val="0"/>
      <w:spacing w:before="100" w:beforeAutospacing="1" w:after="100" w:afterAutospacing="1"/>
    </w:pPr>
    <w:rPr>
      <w:lang w:eastAsia="en-US"/>
    </w:rPr>
  </w:style>
  <w:style w:type="paragraph" w:styleId="NoSpacing">
    <w:name w:val="No Spacing"/>
    <w:basedOn w:val="Normal"/>
    <w:uiPriority w:val="1"/>
    <w:qFormat/>
    <w:rsid w:val="00AC1EEE"/>
    <w:pPr>
      <w:suppressAutoHyphens w:val="0"/>
    </w:pPr>
    <w:rPr>
      <w:rFonts w:ascii="Calibri" w:hAnsi="Calibri" w:cs="Calibri"/>
      <w:sz w:val="22"/>
      <w:szCs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FC4F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4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9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4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8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6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4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1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9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3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12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5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8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5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0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harshini.mummareddy@valuemomentum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c9396b-9e9d-4ce5-8029-3ab2e118b9ce" xsi:nil="true"/>
    <Status xmlns="fc9b761a-9e7a-4a87-b295-fc838aba49c0" xsi:nil="true"/>
    <Account xmlns="fc9b761a-9e7a-4a87-b295-fc838aba49c0" xsi:nil="true"/>
    <Owner xmlns="fc9b761a-9e7a-4a87-b295-fc838aba49c0">
      <UserInfo>
        <DisplayName/>
        <AccountId xsi:nil="true"/>
        <AccountType/>
      </UserInfo>
    </Owner>
    <Updates xmlns="fc9b761a-9e7a-4a87-b295-fc838aba49c0" xsi:nil="true"/>
    <lcf76f155ced4ddcb4097134ff3c332f xmlns="fc9b761a-9e7a-4a87-b295-fc838aba49c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57628FC425004786397F7247FD73AE" ma:contentTypeVersion="20" ma:contentTypeDescription="Create a new document." ma:contentTypeScope="" ma:versionID="dc49ea0088ad3de70efe944cb1bfcbd3">
  <xsd:schema xmlns:xsd="http://www.w3.org/2001/XMLSchema" xmlns:xs="http://www.w3.org/2001/XMLSchema" xmlns:p="http://schemas.microsoft.com/office/2006/metadata/properties" xmlns:ns2="fc9b761a-9e7a-4a87-b295-fc838aba49c0" xmlns:ns3="26c9396b-9e9d-4ce5-8029-3ab2e118b9ce" targetNamespace="http://schemas.microsoft.com/office/2006/metadata/properties" ma:root="true" ma:fieldsID="fc75a8c1a648a75fe78b5f33cf3d4b7e" ns2:_="" ns3:_="">
    <xsd:import namespace="fc9b761a-9e7a-4a87-b295-fc838aba49c0"/>
    <xsd:import namespace="26c9396b-9e9d-4ce5-8029-3ab2e118b9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Account" minOccurs="0"/>
                <xsd:element ref="ns2:Status" minOccurs="0"/>
                <xsd:element ref="ns2:Updates" minOccurs="0"/>
                <xsd:element ref="ns2:Owner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9b761a-9e7a-4a87-b295-fc838aba49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Account" ma:index="14" nillable="true" ma:displayName="Account" ma:format="Dropdown" ma:indexed="true" ma:internalName="Account">
      <xsd:simpleType>
        <xsd:union memberTypes="dms:Text">
          <xsd:simpleType>
            <xsd:restriction base="dms:Choice">
              <xsd:enumeration value="AAA"/>
              <xsd:enumeration value="GEICO"/>
              <xsd:enumeration value="Choice 3"/>
            </xsd:restriction>
          </xsd:simpleType>
        </xsd:union>
      </xsd:simpleType>
    </xsd:element>
    <xsd:element name="Status" ma:index="15" nillable="true" ma:displayName="Status" ma:format="Dropdown" ma:indexed="true" ma:internalName="Status">
      <xsd:simpleType>
        <xsd:union memberTypes="dms:Text">
          <xsd:simpleType>
            <xsd:restriction base="dms:Choice">
              <xsd:enumeration value="Initial"/>
              <xsd:enumeration value="In-progress"/>
              <xsd:enumeration value="Choice 3"/>
            </xsd:restriction>
          </xsd:simpleType>
        </xsd:union>
      </xsd:simpleType>
    </xsd:element>
    <xsd:element name="Updates" ma:index="16" nillable="true" ma:displayName="Updates" ma:format="Dropdown" ma:internalName="Updates">
      <xsd:simpleType>
        <xsd:restriction base="dms:Note">
          <xsd:maxLength value="255"/>
        </xsd:restriction>
      </xsd:simpleType>
    </xsd:element>
    <xsd:element name="Owner" ma:index="17" nillable="true" ma:displayName="Owner" ma:format="Dropdown" ma:list="UserInfo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1087d73-5bfe-4c6e-a130-3d60249556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c9396b-9e9d-4ce5-8029-3ab2e118b9c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7e3c20a-42c6-4b2c-adfe-9e0c13801b73}" ma:internalName="TaxCatchAll" ma:showField="CatchAllData" ma:web="26c9396b-9e9d-4ce5-8029-3ab2e118b9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40F19A-CDB9-4470-A556-900DC527764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D46BBF-469B-44FB-9C79-F83B8F91FD7F}">
  <ds:schemaRefs>
    <ds:schemaRef ds:uri="http://schemas.microsoft.com/office/2006/metadata/properties"/>
    <ds:schemaRef ds:uri="http://schemas.microsoft.com/office/infopath/2007/PartnerControls"/>
    <ds:schemaRef ds:uri="26c9396b-9e9d-4ce5-8029-3ab2e118b9ce"/>
    <ds:schemaRef ds:uri="fc9b761a-9e7a-4a87-b295-fc838aba49c0"/>
  </ds:schemaRefs>
</ds:datastoreItem>
</file>

<file path=customXml/itemProps3.xml><?xml version="1.0" encoding="utf-8"?>
<ds:datastoreItem xmlns:ds="http://schemas.openxmlformats.org/officeDocument/2006/customXml" ds:itemID="{72926A15-EC11-4085-AB68-0E50AE4656C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6DAA83-F7F8-4788-8509-BB4307ED94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9b761a-9e7a-4a87-b295-fc838aba49c0"/>
    <ds:schemaRef ds:uri="26c9396b-9e9d-4ce5-8029-3ab2e118b9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3085c86-4bcb-460a-a6f0-b373421c6323}" enabled="0" method="" siteId="{13085c86-4bcb-460a-a6f0-b373421c632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5708</TotalTime>
  <Pages>3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Executive</vt:lpstr>
    </vt:vector>
  </TitlesOfParts>
  <Company>ms</Company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</dc:title>
  <dc:subject/>
  <dc:creator>node 1</dc:creator>
  <cp:keywords/>
  <cp:lastModifiedBy>Harshini Mummareddy</cp:lastModifiedBy>
  <cp:revision>57</cp:revision>
  <cp:lastPrinted>2023-03-24T22:04:00Z</cp:lastPrinted>
  <dcterms:created xsi:type="dcterms:W3CDTF">2025-04-30T19:13:00Z</dcterms:created>
  <dcterms:modified xsi:type="dcterms:W3CDTF">2026-08-24T06:09:00Z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0x010100BF57628FC425004786397F7247FD73AE</vt:lpwstr>
  </property>
</Properties>
</file>